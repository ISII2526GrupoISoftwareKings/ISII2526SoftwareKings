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BA854" w14:textId="77777777" w:rsidR="001D76E1" w:rsidRPr="00332CA5" w:rsidRDefault="001D76E1" w:rsidP="001D76E1">
      <w:pPr>
        <w:pStyle w:val="Title"/>
      </w:pPr>
    </w:p>
    <w:p w14:paraId="1A358C97" w14:textId="77777777" w:rsidR="001D76E1" w:rsidRPr="00332CA5" w:rsidRDefault="006509A2" w:rsidP="001D76E1">
      <w:pPr>
        <w:pStyle w:val="Title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135F29D1" w14:textId="77777777" w:rsidR="001D76E1" w:rsidRPr="00883510" w:rsidRDefault="00D849D0" w:rsidP="001D76E1">
      <w:pPr>
        <w:pStyle w:val="Title"/>
        <w:jc w:val="right"/>
        <w:rPr>
          <w:lang w:val="es-ES"/>
        </w:rPr>
      </w:pPr>
      <w:r w:rsidRPr="00883510">
        <w:rPr>
          <w:lang w:val="es-ES"/>
        </w:rPr>
        <w:t>&lt;</w:t>
      </w:r>
      <w:r w:rsidR="004072DE">
        <w:t xml:space="preserve">Test </w:t>
      </w:r>
      <w:r w:rsidR="00713D75">
        <w:rPr>
          <w:spacing w:val="-1"/>
        </w:rPr>
        <w:t>summary</w:t>
      </w:r>
      <w:r w:rsidR="00713D75">
        <w:rPr>
          <w:spacing w:val="20"/>
        </w:rPr>
        <w:t xml:space="preserve"> </w:t>
      </w:r>
      <w:r w:rsidR="00713D75">
        <w:t>report</w:t>
      </w:r>
      <w:r w:rsidRPr="00883510">
        <w:rPr>
          <w:lang w:val="es-ES"/>
        </w:rPr>
        <w:t>&gt;</w:t>
      </w:r>
    </w:p>
    <w:p w14:paraId="44D3E9CD" w14:textId="77777777" w:rsidR="001D76E1" w:rsidRPr="00883510" w:rsidRDefault="001D76E1" w:rsidP="001D76E1">
      <w:pPr>
        <w:pStyle w:val="Title"/>
        <w:jc w:val="right"/>
        <w:rPr>
          <w:lang w:val="es-ES"/>
        </w:rPr>
      </w:pPr>
    </w:p>
    <w:p w14:paraId="10BD4421" w14:textId="77777777" w:rsidR="001D76E1" w:rsidRPr="00883510" w:rsidRDefault="001D76E1" w:rsidP="001D76E1">
      <w:pPr>
        <w:pStyle w:val="Title"/>
        <w:jc w:val="right"/>
        <w:rPr>
          <w:sz w:val="28"/>
          <w:lang w:val="es-ES"/>
        </w:rPr>
      </w:pPr>
      <w:proofErr w:type="spellStart"/>
      <w:r w:rsidRPr="00883510">
        <w:rPr>
          <w:sz w:val="28"/>
          <w:lang w:val="es-ES"/>
        </w:rPr>
        <w:t>Version</w:t>
      </w:r>
      <w:proofErr w:type="spellEnd"/>
      <w:r w:rsidRPr="00883510">
        <w:rPr>
          <w:sz w:val="28"/>
          <w:lang w:val="es-ES"/>
        </w:rPr>
        <w:t xml:space="preserve"> &lt;1.0&gt;</w:t>
      </w:r>
    </w:p>
    <w:p w14:paraId="47EB539F" w14:textId="77777777" w:rsidR="001D76E1" w:rsidRPr="00883510" w:rsidRDefault="001D76E1" w:rsidP="001D76E1">
      <w:pPr>
        <w:pStyle w:val="Title"/>
        <w:rPr>
          <w:sz w:val="28"/>
          <w:lang w:val="es-ES"/>
        </w:rPr>
      </w:pPr>
      <w:r w:rsidRPr="00883510">
        <w:rPr>
          <w:sz w:val="28"/>
          <w:lang w:val="es-ES"/>
        </w:rPr>
        <w:t xml:space="preserve">   </w:t>
      </w:r>
    </w:p>
    <w:p w14:paraId="29F3C5FE" w14:textId="77777777" w:rsidR="001D76E1" w:rsidRPr="00883510" w:rsidRDefault="001D76E1" w:rsidP="001D76E1">
      <w:pPr>
        <w:rPr>
          <w:lang w:val="es-ES"/>
        </w:rPr>
      </w:pPr>
    </w:p>
    <w:p w14:paraId="07FF62D7" w14:textId="77777777" w:rsidR="001D76E1" w:rsidRPr="00883510" w:rsidRDefault="001D76E1" w:rsidP="001D76E1">
      <w:pPr>
        <w:pStyle w:val="BodyText"/>
        <w:rPr>
          <w:lang w:val="es-ES"/>
        </w:rPr>
      </w:pPr>
    </w:p>
    <w:p w14:paraId="6B7F831B" w14:textId="77777777" w:rsidR="001D76E1" w:rsidRPr="00883510" w:rsidRDefault="001D76E1" w:rsidP="001D76E1">
      <w:pPr>
        <w:rPr>
          <w:lang w:val="es-ES"/>
        </w:rPr>
        <w:sectPr w:rsidR="001D76E1" w:rsidRPr="00883510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883510">
        <w:rPr>
          <w:lang w:val="es-ES"/>
        </w:rPr>
        <w:t xml:space="preserve">   </w:t>
      </w:r>
    </w:p>
    <w:p w14:paraId="15D59B12" w14:textId="77777777" w:rsidR="001D76E1" w:rsidRPr="00B23F2C" w:rsidRDefault="004072DE" w:rsidP="001D76E1">
      <w:pPr>
        <w:pStyle w:val="Title"/>
        <w:rPr>
          <w:lang w:val="es-ES"/>
        </w:rPr>
      </w:pPr>
      <w:proofErr w:type="spellStart"/>
      <w:r>
        <w:rPr>
          <w:lang w:val="es-ES"/>
        </w:rPr>
        <w:lastRenderedPageBreak/>
        <w:t>Revisions</w:t>
      </w:r>
      <w:proofErr w:type="spellEnd"/>
    </w:p>
    <w:tbl>
      <w:tblPr>
        <w:tblW w:w="95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132D3612" w14:textId="77777777" w:rsidTr="002E626A">
        <w:tc>
          <w:tcPr>
            <w:tcW w:w="2304" w:type="dxa"/>
          </w:tcPr>
          <w:p w14:paraId="3EAAC98C" w14:textId="77777777" w:rsidR="001D76E1" w:rsidRPr="00B23F2C" w:rsidRDefault="004072DE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Date</w:t>
            </w:r>
          </w:p>
        </w:tc>
        <w:tc>
          <w:tcPr>
            <w:tcW w:w="1152" w:type="dxa"/>
          </w:tcPr>
          <w:p w14:paraId="3902C8B1" w14:textId="77777777" w:rsidR="001D76E1" w:rsidRPr="00B23F2C" w:rsidRDefault="004072DE" w:rsidP="00B0086E">
            <w:pPr>
              <w:pStyle w:val="Tabletext"/>
              <w:jc w:val="center"/>
              <w:rPr>
                <w:b/>
                <w:lang w:val="es-ES"/>
              </w:rPr>
            </w:pPr>
            <w:proofErr w:type="spellStart"/>
            <w:r>
              <w:rPr>
                <w:b/>
                <w:lang w:val="es-ES"/>
              </w:rPr>
              <w:t>Version</w:t>
            </w:r>
            <w:proofErr w:type="spellEnd"/>
          </w:p>
        </w:tc>
        <w:tc>
          <w:tcPr>
            <w:tcW w:w="3744" w:type="dxa"/>
          </w:tcPr>
          <w:p w14:paraId="3AD9F70F" w14:textId="77777777" w:rsidR="001D76E1" w:rsidRPr="00B23F2C" w:rsidRDefault="004072DE" w:rsidP="00B0086E">
            <w:pPr>
              <w:pStyle w:val="Tabletext"/>
              <w:jc w:val="center"/>
              <w:rPr>
                <w:b/>
                <w:lang w:val="es-ES"/>
              </w:rPr>
            </w:pPr>
            <w:proofErr w:type="spellStart"/>
            <w:r>
              <w:rPr>
                <w:b/>
                <w:lang w:val="es-ES"/>
              </w:rPr>
              <w:t>Description</w:t>
            </w:r>
            <w:proofErr w:type="spellEnd"/>
          </w:p>
        </w:tc>
        <w:tc>
          <w:tcPr>
            <w:tcW w:w="2304" w:type="dxa"/>
          </w:tcPr>
          <w:p w14:paraId="56E7BC3C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="004072DE">
              <w:rPr>
                <w:b/>
                <w:lang w:val="es-ES"/>
              </w:rPr>
              <w:t>h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2E626A" w:rsidRPr="00B23F2C" w14:paraId="7265B1A1" w14:textId="77777777" w:rsidTr="002E626A">
        <w:tc>
          <w:tcPr>
            <w:tcW w:w="2304" w:type="dxa"/>
          </w:tcPr>
          <w:p w14:paraId="48801613" w14:textId="098F29A5" w:rsidR="002E626A" w:rsidRPr="00B23F2C" w:rsidRDefault="002E626A" w:rsidP="002E626A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r>
              <w:rPr>
                <w:lang w:val="es-ES"/>
              </w:rPr>
              <w:t>11</w:t>
            </w:r>
            <w:r w:rsidRPr="00B23F2C">
              <w:rPr>
                <w:lang w:val="es-ES"/>
              </w:rPr>
              <w:t>/</w:t>
            </w:r>
            <w:r>
              <w:rPr>
                <w:lang w:val="es-ES"/>
              </w:rPr>
              <w:t>12</w:t>
            </w:r>
            <w:r w:rsidRPr="00B23F2C">
              <w:rPr>
                <w:lang w:val="es-ES"/>
              </w:rPr>
              <w:t>/</w:t>
            </w:r>
            <w:r>
              <w:rPr>
                <w:lang w:val="es-ES"/>
              </w:rPr>
              <w:t>2025</w:t>
            </w:r>
            <w:r w:rsidRPr="00B23F2C">
              <w:rPr>
                <w:lang w:val="es-ES"/>
              </w:rPr>
              <w:t>&gt;</w:t>
            </w:r>
          </w:p>
        </w:tc>
        <w:tc>
          <w:tcPr>
            <w:tcW w:w="1152" w:type="dxa"/>
          </w:tcPr>
          <w:p w14:paraId="74DB9FF4" w14:textId="1228A1FB" w:rsidR="002E626A" w:rsidRPr="00B23F2C" w:rsidRDefault="002E626A" w:rsidP="002E626A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r>
              <w:rPr>
                <w:lang w:val="es-ES"/>
              </w:rPr>
              <w:t>1.0</w:t>
            </w:r>
            <w:r w:rsidRPr="00B23F2C">
              <w:rPr>
                <w:lang w:val="es-ES"/>
              </w:rPr>
              <w:t>&gt;</w:t>
            </w:r>
          </w:p>
        </w:tc>
        <w:tc>
          <w:tcPr>
            <w:tcW w:w="3744" w:type="dxa"/>
            <w:vAlign w:val="center"/>
          </w:tcPr>
          <w:p w14:paraId="289457AB" w14:textId="19738BC2" w:rsidR="002E626A" w:rsidRPr="00B23F2C" w:rsidRDefault="002E626A" w:rsidP="002E626A">
            <w:pPr>
              <w:pStyle w:val="Tabletext"/>
              <w:rPr>
                <w:lang w:val="es-ES"/>
              </w:rPr>
            </w:pPr>
            <w:proofErr w:type="spellStart"/>
            <w:r w:rsidRPr="00F46CA3">
              <w:t>AlbaGym</w:t>
            </w:r>
            <w:proofErr w:type="spellEnd"/>
            <w:r w:rsidRPr="00F46CA3">
              <w:t xml:space="preserve"> Test Summary Report</w:t>
            </w:r>
          </w:p>
        </w:tc>
        <w:tc>
          <w:tcPr>
            <w:tcW w:w="2304" w:type="dxa"/>
          </w:tcPr>
          <w:p w14:paraId="5DF3F0B1" w14:textId="5D471D90" w:rsidR="002E626A" w:rsidRPr="00B23F2C" w:rsidRDefault="002E626A" w:rsidP="002E626A">
            <w:pPr>
              <w:pStyle w:val="Tabletext"/>
              <w:rPr>
                <w:lang w:val="es-ES"/>
              </w:rPr>
            </w:pPr>
            <w:r w:rsidRPr="002E626A">
              <w:rPr>
                <w:lang w:val="es-ES"/>
              </w:rPr>
              <w:t>Hugo Rodríguez</w:t>
            </w:r>
          </w:p>
        </w:tc>
      </w:tr>
      <w:tr w:rsidR="002E626A" w:rsidRPr="00B23F2C" w14:paraId="658FF9B6" w14:textId="77777777" w:rsidTr="002E626A">
        <w:tc>
          <w:tcPr>
            <w:tcW w:w="2304" w:type="dxa"/>
          </w:tcPr>
          <w:p w14:paraId="425C6CF1" w14:textId="77777777" w:rsidR="002E626A" w:rsidRPr="00B23F2C" w:rsidRDefault="002E626A" w:rsidP="002E626A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6ECC3257" w14:textId="77777777" w:rsidR="002E626A" w:rsidRPr="00B23F2C" w:rsidRDefault="002E626A" w:rsidP="002E626A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2AB416D0" w14:textId="77777777" w:rsidR="002E626A" w:rsidRPr="00B23F2C" w:rsidRDefault="002E626A" w:rsidP="002E626A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59DBEFEB" w14:textId="77777777" w:rsidR="002E626A" w:rsidRPr="00B23F2C" w:rsidRDefault="002E626A" w:rsidP="002E626A">
            <w:pPr>
              <w:pStyle w:val="Tabletext"/>
              <w:rPr>
                <w:lang w:val="es-ES"/>
              </w:rPr>
            </w:pPr>
          </w:p>
        </w:tc>
      </w:tr>
      <w:tr w:rsidR="002E626A" w:rsidRPr="00B23F2C" w14:paraId="0C82E526" w14:textId="77777777" w:rsidTr="002E626A">
        <w:tc>
          <w:tcPr>
            <w:tcW w:w="2304" w:type="dxa"/>
          </w:tcPr>
          <w:p w14:paraId="5F6BB82C" w14:textId="77777777" w:rsidR="002E626A" w:rsidRPr="00B23F2C" w:rsidRDefault="002E626A" w:rsidP="002E626A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42854FE5" w14:textId="77777777" w:rsidR="002E626A" w:rsidRPr="00B23F2C" w:rsidRDefault="002E626A" w:rsidP="002E626A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0F56CADA" w14:textId="77777777" w:rsidR="002E626A" w:rsidRPr="00B23F2C" w:rsidRDefault="002E626A" w:rsidP="002E626A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0FB0CBB0" w14:textId="77777777" w:rsidR="002E626A" w:rsidRPr="00B23F2C" w:rsidRDefault="002E626A" w:rsidP="002E626A">
            <w:pPr>
              <w:pStyle w:val="Tabletext"/>
              <w:rPr>
                <w:lang w:val="es-ES"/>
              </w:rPr>
            </w:pPr>
          </w:p>
        </w:tc>
      </w:tr>
      <w:tr w:rsidR="002E626A" w:rsidRPr="00B23F2C" w14:paraId="26EDAF7E" w14:textId="77777777" w:rsidTr="002E626A">
        <w:tc>
          <w:tcPr>
            <w:tcW w:w="2304" w:type="dxa"/>
          </w:tcPr>
          <w:p w14:paraId="149D9DDA" w14:textId="77777777" w:rsidR="002E626A" w:rsidRPr="00B23F2C" w:rsidRDefault="002E626A" w:rsidP="002E626A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7DBD6CC3" w14:textId="77777777" w:rsidR="002E626A" w:rsidRPr="00B23F2C" w:rsidRDefault="002E626A" w:rsidP="002E626A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67027A5C" w14:textId="77777777" w:rsidR="002E626A" w:rsidRPr="00B23F2C" w:rsidRDefault="002E626A" w:rsidP="002E626A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651D0FA2" w14:textId="77777777" w:rsidR="002E626A" w:rsidRPr="00B23F2C" w:rsidRDefault="002E626A" w:rsidP="002E626A">
            <w:pPr>
              <w:pStyle w:val="Tabletext"/>
              <w:rPr>
                <w:lang w:val="es-ES"/>
              </w:rPr>
            </w:pPr>
          </w:p>
        </w:tc>
      </w:tr>
    </w:tbl>
    <w:p w14:paraId="07722EFF" w14:textId="77777777" w:rsidR="001D76E1" w:rsidRPr="00B23F2C" w:rsidRDefault="001D76E1" w:rsidP="001D76E1">
      <w:pPr>
        <w:rPr>
          <w:lang w:val="es-ES"/>
        </w:rPr>
      </w:pPr>
    </w:p>
    <w:p w14:paraId="4281A548" w14:textId="77777777" w:rsidR="001D76E1" w:rsidRPr="00DB7806" w:rsidRDefault="001D76E1" w:rsidP="001D76E1">
      <w:pPr>
        <w:pStyle w:val="Title"/>
        <w:rPr>
          <w:lang w:val="en-GB"/>
        </w:rPr>
      </w:pPr>
      <w:r w:rsidRPr="00DB7806">
        <w:rPr>
          <w:lang w:val="en-GB"/>
        </w:rPr>
        <w:br w:type="page"/>
      </w:r>
      <w:r w:rsidR="00DB7806">
        <w:rPr>
          <w:lang w:val="en-GB"/>
        </w:rPr>
        <w:lastRenderedPageBreak/>
        <w:t>Index</w:t>
      </w:r>
    </w:p>
    <w:p w14:paraId="02AEA14A" w14:textId="77777777" w:rsidR="00713D75" w:rsidRDefault="006509A2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DB7806">
        <w:rPr>
          <w:lang w:val="en-GB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713D75" w:rsidRPr="00767166">
        <w:rPr>
          <w:bCs/>
          <w:noProof/>
        </w:rPr>
        <w:t>1.</w:t>
      </w:r>
      <w:r w:rsidR="00713D75"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="00713D75" w:rsidRPr="00767166">
        <w:rPr>
          <w:noProof/>
          <w:spacing w:val="-5"/>
        </w:rPr>
        <w:t>T</w:t>
      </w:r>
      <w:r w:rsidR="00713D75" w:rsidRPr="00767166">
        <w:rPr>
          <w:noProof/>
          <w:spacing w:val="-4"/>
        </w:rPr>
        <w:t>est</w:t>
      </w:r>
      <w:r w:rsidR="00713D75" w:rsidRPr="00767166">
        <w:rPr>
          <w:noProof/>
          <w:spacing w:val="20"/>
        </w:rPr>
        <w:t xml:space="preserve"> </w:t>
      </w:r>
      <w:r w:rsidR="00713D75" w:rsidRPr="00767166">
        <w:rPr>
          <w:noProof/>
          <w:spacing w:val="-1"/>
        </w:rPr>
        <w:t>summary</w:t>
      </w:r>
      <w:r w:rsidR="00713D75" w:rsidRPr="00767166">
        <w:rPr>
          <w:noProof/>
          <w:spacing w:val="20"/>
        </w:rPr>
        <w:t xml:space="preserve"> </w:t>
      </w:r>
      <w:r w:rsidR="00713D75">
        <w:rPr>
          <w:noProof/>
        </w:rPr>
        <w:t>report</w:t>
      </w:r>
      <w:r w:rsidR="00713D75" w:rsidRPr="00767166">
        <w:rPr>
          <w:noProof/>
          <w:spacing w:val="20"/>
        </w:rPr>
        <w:t xml:space="preserve"> </w:t>
      </w:r>
      <w:r w:rsidR="00713D75">
        <w:rPr>
          <w:noProof/>
        </w:rPr>
        <w:t>identifier</w:t>
      </w:r>
      <w:r w:rsidR="00713D75">
        <w:rPr>
          <w:noProof/>
        </w:rPr>
        <w:tab/>
      </w:r>
      <w:r w:rsidR="00713D75">
        <w:rPr>
          <w:noProof/>
        </w:rPr>
        <w:fldChar w:fldCharType="begin"/>
      </w:r>
      <w:r w:rsidR="00713D75">
        <w:rPr>
          <w:noProof/>
        </w:rPr>
        <w:instrText xml:space="preserve"> PAGEREF _Toc435546846 \h </w:instrText>
      </w:r>
      <w:r w:rsidR="00713D75">
        <w:rPr>
          <w:noProof/>
        </w:rPr>
      </w:r>
      <w:r w:rsidR="00713D75">
        <w:rPr>
          <w:noProof/>
        </w:rPr>
        <w:fldChar w:fldCharType="separate"/>
      </w:r>
      <w:r w:rsidR="00713D75">
        <w:rPr>
          <w:noProof/>
        </w:rPr>
        <w:t>1</w:t>
      </w:r>
      <w:r w:rsidR="00713D75">
        <w:rPr>
          <w:noProof/>
        </w:rPr>
        <w:fldChar w:fldCharType="end"/>
      </w:r>
    </w:p>
    <w:p w14:paraId="006E371A" w14:textId="77777777" w:rsidR="00713D75" w:rsidRDefault="00713D75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767166">
        <w:rPr>
          <w:bCs/>
          <w:noProof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Summary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_Toc435546847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F44A229" w14:textId="77777777" w:rsidR="00713D75" w:rsidRDefault="00713D75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767166">
        <w:rPr>
          <w:bCs/>
          <w:noProof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Variances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_Toc435546848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70DD4D5" w14:textId="77777777" w:rsidR="00713D75" w:rsidRDefault="00713D75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767166">
        <w:rPr>
          <w:bCs/>
          <w:noProof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Comprehensiveness assessment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_Toc435546849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58AAC32F" w14:textId="77777777" w:rsidR="00713D75" w:rsidRDefault="00713D75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767166">
        <w:rPr>
          <w:bCs/>
          <w:noProof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Summary</w:t>
      </w:r>
      <w:r w:rsidRPr="00767166">
        <w:rPr>
          <w:noProof/>
          <w:spacing w:val="-2"/>
        </w:rPr>
        <w:t xml:space="preserve"> </w:t>
      </w:r>
      <w:r>
        <w:rPr>
          <w:noProof/>
        </w:rPr>
        <w:t>of</w:t>
      </w:r>
      <w:r w:rsidRPr="00767166">
        <w:rPr>
          <w:noProof/>
          <w:spacing w:val="-2"/>
        </w:rPr>
        <w:t xml:space="preserve"> </w:t>
      </w:r>
      <w:r w:rsidRPr="00767166">
        <w:rPr>
          <w:noProof/>
          <w:spacing w:val="-1"/>
        </w:rPr>
        <w:t>results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_Toc435546850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A0ED56E" w14:textId="77777777" w:rsidR="00713D75" w:rsidRDefault="00713D75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767166">
        <w:rPr>
          <w:bCs/>
          <w:noProof/>
        </w:rPr>
        <w:t>6.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Evaluation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_Toc435546851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61E959C" w14:textId="77777777" w:rsidR="00713D75" w:rsidRDefault="00713D75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767166">
        <w:rPr>
          <w:bCs/>
          <w:noProof/>
        </w:rPr>
        <w:t>7.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Summary</w:t>
      </w:r>
      <w:r w:rsidRPr="00767166">
        <w:rPr>
          <w:noProof/>
          <w:spacing w:val="-2"/>
        </w:rPr>
        <w:t xml:space="preserve"> </w:t>
      </w:r>
      <w:r>
        <w:rPr>
          <w:noProof/>
        </w:rPr>
        <w:t>of</w:t>
      </w:r>
      <w:r w:rsidRPr="00767166">
        <w:rPr>
          <w:noProof/>
          <w:spacing w:val="-2"/>
        </w:rPr>
        <w:t xml:space="preserve"> </w:t>
      </w:r>
      <w:r w:rsidRPr="00767166">
        <w:rPr>
          <w:noProof/>
          <w:spacing w:val="-1"/>
        </w:rPr>
        <w:t>activities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_Toc435546852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2E5E4170" w14:textId="77777777" w:rsidR="00713D75" w:rsidRDefault="00713D75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767166">
        <w:rPr>
          <w:bCs/>
          <w:noProof/>
        </w:rPr>
        <w:t>8.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Approvals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_Toc435546853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71012F44" w14:textId="77777777" w:rsidR="00883510" w:rsidRPr="00967FAD" w:rsidRDefault="006509A2" w:rsidP="00883510">
      <w:pPr>
        <w:rPr>
          <w:lang w:val="en-GB"/>
        </w:rPr>
        <w:sectPr w:rsidR="00883510" w:rsidRPr="00967FAD" w:rsidSect="00E86940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557F2BC7" w14:textId="77777777" w:rsidR="001D76E1" w:rsidRDefault="00967FAD" w:rsidP="001D76E1">
      <w:pPr>
        <w:pStyle w:val="Title"/>
      </w:pPr>
      <w:r>
        <w:rPr>
          <w:spacing w:val="-5"/>
          <w:w w:val="105"/>
        </w:rPr>
        <w:lastRenderedPageBreak/>
        <w:t>Test</w:t>
      </w:r>
      <w:r>
        <w:rPr>
          <w:spacing w:val="-13"/>
          <w:w w:val="105"/>
        </w:rPr>
        <w:t xml:space="preserve"> </w:t>
      </w:r>
      <w:r w:rsidR="00713D75">
        <w:rPr>
          <w:spacing w:val="-1"/>
        </w:rPr>
        <w:t>summary</w:t>
      </w:r>
      <w:r w:rsidR="00713D75">
        <w:rPr>
          <w:spacing w:val="20"/>
        </w:rPr>
        <w:t xml:space="preserve"> </w:t>
      </w:r>
      <w:r w:rsidR="00713D75">
        <w:t>report</w:t>
      </w:r>
    </w:p>
    <w:p w14:paraId="0ABF56AD" w14:textId="77777777" w:rsidR="00713D75" w:rsidRDefault="00713D75" w:rsidP="00713D75">
      <w:pPr>
        <w:pStyle w:val="BodyText"/>
        <w:kinsoku w:val="0"/>
        <w:overflowPunct w:val="0"/>
        <w:spacing w:line="250" w:lineRule="auto"/>
        <w:ind w:right="117"/>
      </w:pPr>
      <w:r>
        <w:rPr>
          <w:spacing w:val="-8"/>
          <w:w w:val="95"/>
        </w:rPr>
        <w:t>T</w:t>
      </w:r>
      <w:r>
        <w:rPr>
          <w:spacing w:val="-9"/>
          <w:w w:val="95"/>
        </w:rPr>
        <w:t>o</w:t>
      </w:r>
      <w:r>
        <w:rPr>
          <w:spacing w:val="-1"/>
          <w:w w:val="95"/>
        </w:rPr>
        <w:t xml:space="preserve"> </w:t>
      </w:r>
      <w:r>
        <w:rPr>
          <w:spacing w:val="-2"/>
          <w:w w:val="95"/>
        </w:rPr>
        <w:t>summarize</w:t>
      </w:r>
      <w:r>
        <w:rPr>
          <w:w w:val="95"/>
        </w:rPr>
        <w:t xml:space="preserve"> the</w:t>
      </w:r>
      <w:r>
        <w:rPr>
          <w:spacing w:val="-1"/>
          <w:w w:val="95"/>
        </w:rPr>
        <w:t xml:space="preserve"> </w:t>
      </w:r>
      <w:r>
        <w:rPr>
          <w:w w:val="95"/>
        </w:rPr>
        <w:t>results</w:t>
      </w:r>
      <w:r>
        <w:rPr>
          <w:spacing w:val="-1"/>
          <w:w w:val="95"/>
        </w:rPr>
        <w:t xml:space="preserve"> </w:t>
      </w:r>
      <w:r>
        <w:rPr>
          <w:w w:val="95"/>
        </w:rPr>
        <w:t>of</w:t>
      </w:r>
      <w:r>
        <w:rPr>
          <w:spacing w:val="-1"/>
          <w:w w:val="95"/>
        </w:rPr>
        <w:t xml:space="preserve"> </w:t>
      </w:r>
      <w:r>
        <w:rPr>
          <w:w w:val="95"/>
        </w:rPr>
        <w:t>the designated</w:t>
      </w:r>
      <w:r>
        <w:rPr>
          <w:spacing w:val="-1"/>
          <w:w w:val="95"/>
        </w:rPr>
        <w:t xml:space="preserve"> </w:t>
      </w:r>
      <w:r>
        <w:rPr>
          <w:w w:val="95"/>
        </w:rPr>
        <w:t>testing</w:t>
      </w:r>
      <w:r>
        <w:rPr>
          <w:spacing w:val="-1"/>
          <w:w w:val="95"/>
        </w:rPr>
        <w:t xml:space="preserve"> </w:t>
      </w:r>
      <w:r>
        <w:rPr>
          <w:spacing w:val="-2"/>
          <w:w w:val="95"/>
        </w:rPr>
        <w:t>acti</w:t>
      </w:r>
      <w:r>
        <w:rPr>
          <w:spacing w:val="-1"/>
          <w:w w:val="95"/>
        </w:rPr>
        <w:t xml:space="preserve">vities </w:t>
      </w:r>
      <w:r>
        <w:rPr>
          <w:w w:val="95"/>
        </w:rPr>
        <w:t>and to</w:t>
      </w:r>
      <w:r>
        <w:rPr>
          <w:spacing w:val="-1"/>
          <w:w w:val="95"/>
        </w:rPr>
        <w:t xml:space="preserve"> </w:t>
      </w:r>
      <w:r>
        <w:rPr>
          <w:spacing w:val="-2"/>
          <w:w w:val="95"/>
        </w:rPr>
        <w:t>pro</w:t>
      </w:r>
      <w:r>
        <w:rPr>
          <w:spacing w:val="-1"/>
          <w:w w:val="95"/>
        </w:rPr>
        <w:t xml:space="preserve">vide </w:t>
      </w:r>
      <w:r>
        <w:rPr>
          <w:spacing w:val="-2"/>
          <w:w w:val="95"/>
        </w:rPr>
        <w:t>e</w:t>
      </w:r>
      <w:r>
        <w:rPr>
          <w:spacing w:val="-1"/>
          <w:w w:val="95"/>
        </w:rPr>
        <w:t>v</w:t>
      </w:r>
      <w:r>
        <w:rPr>
          <w:spacing w:val="-2"/>
          <w:w w:val="95"/>
        </w:rPr>
        <w:t>aluations</w:t>
      </w:r>
      <w:r>
        <w:rPr>
          <w:spacing w:val="-1"/>
          <w:w w:val="95"/>
        </w:rPr>
        <w:t xml:space="preserve"> </w:t>
      </w:r>
      <w:r>
        <w:rPr>
          <w:w w:val="95"/>
        </w:rPr>
        <w:t>based on</w:t>
      </w:r>
      <w:r>
        <w:rPr>
          <w:spacing w:val="-1"/>
          <w:w w:val="95"/>
        </w:rPr>
        <w:t xml:space="preserve"> </w:t>
      </w:r>
      <w:r>
        <w:rPr>
          <w:w w:val="95"/>
        </w:rPr>
        <w:t>these</w:t>
      </w:r>
      <w:r>
        <w:rPr>
          <w:rFonts w:ascii="Times New Roman" w:hAnsi="Times New Roman"/>
          <w:spacing w:val="30"/>
          <w:w w:val="84"/>
        </w:rPr>
        <w:t xml:space="preserve"> </w:t>
      </w:r>
      <w:r>
        <w:t>results.</w:t>
      </w:r>
    </w:p>
    <w:p w14:paraId="696CD51B" w14:textId="77777777" w:rsidR="00713D75" w:rsidRDefault="00713D75" w:rsidP="00713D75">
      <w:pPr>
        <w:pStyle w:val="BodyText"/>
        <w:kinsoku w:val="0"/>
        <w:overflowPunct w:val="0"/>
        <w:ind w:left="0"/>
      </w:pPr>
    </w:p>
    <w:p w14:paraId="0F3857BC" w14:textId="77777777" w:rsidR="00713D75" w:rsidRDefault="00713D75" w:rsidP="00713D75">
      <w:pPr>
        <w:pStyle w:val="Heading1"/>
        <w:rPr>
          <w:b w:val="0"/>
          <w:bCs/>
        </w:rPr>
      </w:pPr>
      <w:bookmarkStart w:id="0" w:name="_Toc435546846"/>
      <w:r>
        <w:rPr>
          <w:spacing w:val="-5"/>
        </w:rPr>
        <w:t>T</w:t>
      </w:r>
      <w:r>
        <w:rPr>
          <w:spacing w:val="-4"/>
        </w:rPr>
        <w:t>est</w:t>
      </w:r>
      <w:r>
        <w:rPr>
          <w:spacing w:val="20"/>
        </w:rPr>
        <w:t xml:space="preserve"> </w:t>
      </w:r>
      <w:r>
        <w:rPr>
          <w:spacing w:val="-1"/>
        </w:rPr>
        <w:t>summary</w:t>
      </w:r>
      <w:r>
        <w:rPr>
          <w:spacing w:val="20"/>
        </w:rPr>
        <w:t xml:space="preserve"> </w:t>
      </w:r>
      <w:r>
        <w:t>report</w:t>
      </w:r>
      <w:r>
        <w:rPr>
          <w:spacing w:val="20"/>
        </w:rPr>
        <w:t xml:space="preserve"> </w:t>
      </w:r>
      <w:r>
        <w:t>identifier</w:t>
      </w:r>
      <w:bookmarkEnd w:id="0"/>
    </w:p>
    <w:p w14:paraId="7F8A827D" w14:textId="77777777" w:rsidR="00713D75" w:rsidRDefault="00713D75" w:rsidP="00713D75">
      <w:pPr>
        <w:pStyle w:val="BodyText"/>
        <w:kinsoku w:val="0"/>
        <w:overflowPunct w:val="0"/>
        <w:spacing w:before="9"/>
        <w:ind w:left="0"/>
        <w:rPr>
          <w:b/>
          <w:bCs/>
          <w:sz w:val="21"/>
          <w:szCs w:val="21"/>
        </w:rPr>
      </w:pPr>
    </w:p>
    <w:p w14:paraId="76A27CBF" w14:textId="77777777" w:rsidR="002E626A" w:rsidRPr="00F46CA3" w:rsidRDefault="002E626A" w:rsidP="002E626A">
      <w:pPr>
        <w:spacing w:after="160" w:line="259" w:lineRule="auto"/>
        <w:rPr>
          <w:b/>
          <w:bCs/>
          <w:lang w:val="en-GB"/>
        </w:rPr>
      </w:pPr>
      <w:r w:rsidRPr="00F46CA3">
        <w:rPr>
          <w:b/>
          <w:bCs/>
          <w:lang w:val="en-GB"/>
        </w:rPr>
        <w:t>TSR-AlbaGym-1</w:t>
      </w:r>
    </w:p>
    <w:p w14:paraId="0C41BB27" w14:textId="77777777" w:rsidR="00713D75" w:rsidRDefault="00713D75" w:rsidP="00713D75">
      <w:pPr>
        <w:pStyle w:val="BodyText"/>
        <w:kinsoku w:val="0"/>
        <w:overflowPunct w:val="0"/>
        <w:spacing w:before="9"/>
        <w:ind w:left="0"/>
        <w:rPr>
          <w:sz w:val="21"/>
          <w:szCs w:val="21"/>
        </w:rPr>
      </w:pPr>
    </w:p>
    <w:p w14:paraId="50B5764C" w14:textId="77777777" w:rsidR="00713D75" w:rsidRDefault="00713D75" w:rsidP="00713D75">
      <w:pPr>
        <w:pStyle w:val="Heading1"/>
        <w:rPr>
          <w:b w:val="0"/>
          <w:bCs/>
        </w:rPr>
      </w:pPr>
      <w:bookmarkStart w:id="1" w:name="_Toc435546847"/>
      <w:r>
        <w:t>Summary</w:t>
      </w:r>
      <w:bookmarkEnd w:id="1"/>
    </w:p>
    <w:p w14:paraId="415395C1" w14:textId="77777777" w:rsidR="002E626A" w:rsidRPr="00F46CA3" w:rsidRDefault="002E626A" w:rsidP="002E626A">
      <w:pPr>
        <w:spacing w:after="160" w:line="259" w:lineRule="auto"/>
        <w:rPr>
          <w:lang w:val="en-GB"/>
        </w:rPr>
      </w:pPr>
      <w:r w:rsidRPr="00F46CA3">
        <w:rPr>
          <w:lang w:val="en-GB"/>
        </w:rPr>
        <w:t>Summarize the evaluation of the test items. Identify the items tested, indicating their version/revision level. Indicate the environment in which the testing activities took place.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8"/>
        <w:gridCol w:w="7362"/>
      </w:tblGrid>
      <w:tr w:rsidR="002E626A" w:rsidRPr="00F46CA3" w14:paraId="2E75F3D4" w14:textId="77777777" w:rsidTr="001439FE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EA4E8C0" w14:textId="77777777" w:rsidR="002E626A" w:rsidRPr="00F46CA3" w:rsidRDefault="002E626A" w:rsidP="001439FE">
            <w:pPr>
              <w:spacing w:after="160" w:line="259" w:lineRule="auto"/>
              <w:jc w:val="left"/>
              <w:rPr>
                <w:b/>
                <w:bCs/>
              </w:rPr>
            </w:pPr>
            <w:r w:rsidRPr="00F46CA3">
              <w:rPr>
                <w:b/>
                <w:bCs/>
              </w:rPr>
              <w:t>Test Item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781ED35" w14:textId="77777777" w:rsidR="002E626A" w:rsidRPr="00F46CA3" w:rsidRDefault="002E626A" w:rsidP="001439FE">
            <w:pPr>
              <w:spacing w:after="160" w:line="259" w:lineRule="auto"/>
              <w:jc w:val="left"/>
              <w:rPr>
                <w:b/>
                <w:bCs/>
              </w:rPr>
            </w:pPr>
            <w:r w:rsidRPr="00F46CA3">
              <w:rPr>
                <w:b/>
                <w:bCs/>
              </w:rPr>
              <w:t>Description</w:t>
            </w:r>
          </w:p>
        </w:tc>
      </w:tr>
      <w:tr w:rsidR="002E626A" w:rsidRPr="00F46CA3" w14:paraId="2D0F3ABA" w14:textId="77777777" w:rsidTr="001439FE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E17E33B" w14:textId="77777777" w:rsidR="002E626A" w:rsidRPr="00F46CA3" w:rsidRDefault="002E626A" w:rsidP="001439FE">
            <w:pPr>
              <w:spacing w:after="160" w:line="259" w:lineRule="auto"/>
            </w:pPr>
            <w:r w:rsidRPr="00F46CA3">
              <w:t>UC1 - Create Plan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57538C1" w14:textId="77777777" w:rsidR="002E626A" w:rsidRPr="00F46CA3" w:rsidRDefault="002E626A" w:rsidP="001439FE">
            <w:pPr>
              <w:spacing w:after="160" w:line="259" w:lineRule="auto"/>
              <w:rPr>
                <w:lang w:val="en-GB"/>
              </w:rPr>
            </w:pPr>
            <w:r w:rsidRPr="00F46CA3">
              <w:rPr>
                <w:lang w:val="en-GB"/>
              </w:rPr>
              <w:t>Tested functionalities for Main Flow and Alternative Flows (7 error scenarios + 1 success scenario)</w:t>
            </w:r>
          </w:p>
        </w:tc>
      </w:tr>
      <w:tr w:rsidR="002E626A" w:rsidRPr="00F46CA3" w14:paraId="07BA291F" w14:textId="77777777" w:rsidTr="001439FE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C4CB9BA" w14:textId="77777777" w:rsidR="002E626A" w:rsidRPr="00F46CA3" w:rsidRDefault="002E626A" w:rsidP="001439FE">
            <w:pPr>
              <w:spacing w:after="160" w:line="259" w:lineRule="auto"/>
            </w:pPr>
            <w:r w:rsidRPr="00F46CA3">
              <w:t>UC2 - Create Purchase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67DEB56" w14:textId="77777777" w:rsidR="002E626A" w:rsidRPr="00F46CA3" w:rsidRDefault="002E626A" w:rsidP="001439FE">
            <w:pPr>
              <w:spacing w:after="160" w:line="259" w:lineRule="auto"/>
              <w:rPr>
                <w:lang w:val="en-GB"/>
              </w:rPr>
            </w:pPr>
            <w:r w:rsidRPr="00F46CA3">
              <w:rPr>
                <w:lang w:val="en-GB"/>
              </w:rPr>
              <w:t>Tested functionalities for Main Flow and Alternative Flows (4 error scenarios + 1 success scenario)</w:t>
            </w:r>
          </w:p>
        </w:tc>
      </w:tr>
      <w:tr w:rsidR="002E626A" w:rsidRPr="00F46CA3" w14:paraId="41EDB34B" w14:textId="77777777" w:rsidTr="001439FE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BC84CCD" w14:textId="77777777" w:rsidR="002E626A" w:rsidRPr="00F46CA3" w:rsidRDefault="002E626A" w:rsidP="001439FE">
            <w:pPr>
              <w:spacing w:after="160" w:line="259" w:lineRule="auto"/>
            </w:pPr>
            <w:r w:rsidRPr="00F46CA3">
              <w:t>UC3 - Create Restock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E371357" w14:textId="77777777" w:rsidR="002E626A" w:rsidRPr="00F46CA3" w:rsidRDefault="002E626A" w:rsidP="001439FE">
            <w:pPr>
              <w:spacing w:after="160" w:line="259" w:lineRule="auto"/>
              <w:rPr>
                <w:lang w:val="en-GB"/>
              </w:rPr>
            </w:pPr>
            <w:r w:rsidRPr="00F46CA3">
              <w:rPr>
                <w:lang w:val="en-GB"/>
              </w:rPr>
              <w:t>Tested functionalities for Main Flow and Alternative Flows (8 error scenarios + 1 success scenario)</w:t>
            </w:r>
          </w:p>
        </w:tc>
      </w:tr>
      <w:tr w:rsidR="002E626A" w:rsidRPr="00F46CA3" w14:paraId="1ED4712D" w14:textId="77777777" w:rsidTr="001439FE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704110C" w14:textId="77777777" w:rsidR="002E626A" w:rsidRPr="00F46CA3" w:rsidRDefault="002E626A" w:rsidP="001439FE">
            <w:pPr>
              <w:spacing w:after="160" w:line="259" w:lineRule="auto"/>
            </w:pPr>
            <w:r w:rsidRPr="00F46CA3">
              <w:t>Get Plan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20EDA2A" w14:textId="77777777" w:rsidR="002E626A" w:rsidRPr="00F46CA3" w:rsidRDefault="002E626A" w:rsidP="001439FE">
            <w:pPr>
              <w:spacing w:after="160" w:line="259" w:lineRule="auto"/>
            </w:pPr>
            <w:r w:rsidRPr="00F46CA3">
              <w:t>Tested retrieval functionality</w:t>
            </w:r>
          </w:p>
        </w:tc>
      </w:tr>
      <w:tr w:rsidR="002E626A" w:rsidRPr="00F46CA3" w14:paraId="45B67DA7" w14:textId="77777777" w:rsidTr="001439FE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7067EBF" w14:textId="77777777" w:rsidR="002E626A" w:rsidRPr="00F46CA3" w:rsidRDefault="002E626A" w:rsidP="001439FE">
            <w:pPr>
              <w:spacing w:after="160" w:line="259" w:lineRule="auto"/>
            </w:pPr>
            <w:r w:rsidRPr="00F46CA3">
              <w:t>Get Purchase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F395674" w14:textId="77777777" w:rsidR="002E626A" w:rsidRPr="00F46CA3" w:rsidRDefault="002E626A" w:rsidP="001439FE">
            <w:pPr>
              <w:spacing w:after="160" w:line="259" w:lineRule="auto"/>
            </w:pPr>
            <w:r w:rsidRPr="00F46CA3">
              <w:t>Tested retrieval functionality</w:t>
            </w:r>
          </w:p>
        </w:tc>
      </w:tr>
      <w:tr w:rsidR="002E626A" w:rsidRPr="00F46CA3" w14:paraId="31860F70" w14:textId="77777777" w:rsidTr="001439FE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4FF3D86" w14:textId="77777777" w:rsidR="002E626A" w:rsidRPr="00F46CA3" w:rsidRDefault="002E626A" w:rsidP="001439FE">
            <w:pPr>
              <w:spacing w:after="160" w:line="259" w:lineRule="auto"/>
            </w:pPr>
            <w:r w:rsidRPr="00F46CA3">
              <w:t>Get Restock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EE7E697" w14:textId="77777777" w:rsidR="002E626A" w:rsidRPr="00F46CA3" w:rsidRDefault="002E626A" w:rsidP="001439FE">
            <w:pPr>
              <w:spacing w:after="160" w:line="259" w:lineRule="auto"/>
            </w:pPr>
            <w:r w:rsidRPr="00F46CA3">
              <w:t>Tested retrieval functionality</w:t>
            </w:r>
          </w:p>
        </w:tc>
      </w:tr>
      <w:tr w:rsidR="002E626A" w:rsidRPr="00F46CA3" w14:paraId="3020A967" w14:textId="77777777" w:rsidTr="001439FE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F0B1AB1" w14:textId="77777777" w:rsidR="002E626A" w:rsidRPr="00F46CA3" w:rsidRDefault="002E626A" w:rsidP="001439FE">
            <w:pPr>
              <w:spacing w:after="160" w:line="259" w:lineRule="auto"/>
            </w:pPr>
            <w:r w:rsidRPr="00F46CA3">
              <w:t xml:space="preserve">Select Classes </w:t>
            </w:r>
            <w:proofErr w:type="gramStart"/>
            <w:r w:rsidRPr="00F46CA3">
              <w:t>For</w:t>
            </w:r>
            <w:proofErr w:type="gramEnd"/>
            <w:r w:rsidRPr="00F46CA3">
              <w:t xml:space="preserve"> Plan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80C04CA" w14:textId="77777777" w:rsidR="002E626A" w:rsidRPr="00F46CA3" w:rsidRDefault="002E626A" w:rsidP="001439FE">
            <w:pPr>
              <w:spacing w:after="160" w:line="259" w:lineRule="auto"/>
            </w:pPr>
            <w:r w:rsidRPr="00F46CA3">
              <w:t>Tested class selection functionality</w:t>
            </w:r>
          </w:p>
        </w:tc>
      </w:tr>
      <w:tr w:rsidR="002E626A" w:rsidRPr="00F46CA3" w14:paraId="0E0C5FD0" w14:textId="77777777" w:rsidTr="001439FE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00F9D19" w14:textId="77777777" w:rsidR="002E626A" w:rsidRPr="00F46CA3" w:rsidRDefault="002E626A" w:rsidP="001439FE">
            <w:pPr>
              <w:spacing w:after="160" w:line="259" w:lineRule="auto"/>
            </w:pPr>
            <w:r w:rsidRPr="00F46CA3">
              <w:t xml:space="preserve">Get Items </w:t>
            </w:r>
            <w:proofErr w:type="gramStart"/>
            <w:r w:rsidRPr="00F46CA3">
              <w:t>For</w:t>
            </w:r>
            <w:proofErr w:type="gramEnd"/>
            <w:r w:rsidRPr="00F46CA3">
              <w:t xml:space="preserve"> Purchase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20AA944" w14:textId="77777777" w:rsidR="002E626A" w:rsidRPr="00F46CA3" w:rsidRDefault="002E626A" w:rsidP="001439FE">
            <w:pPr>
              <w:spacing w:after="160" w:line="259" w:lineRule="auto"/>
              <w:rPr>
                <w:lang w:val="en-GB"/>
              </w:rPr>
            </w:pPr>
            <w:r w:rsidRPr="00F46CA3">
              <w:rPr>
                <w:lang w:val="en-GB"/>
              </w:rPr>
              <w:t>Tested item listing for purchases</w:t>
            </w:r>
          </w:p>
        </w:tc>
      </w:tr>
      <w:tr w:rsidR="002E626A" w:rsidRPr="00F46CA3" w14:paraId="128736BD" w14:textId="77777777" w:rsidTr="001439FE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BC45454" w14:textId="77777777" w:rsidR="002E626A" w:rsidRPr="00F46CA3" w:rsidRDefault="002E626A" w:rsidP="001439FE">
            <w:pPr>
              <w:spacing w:after="160" w:line="259" w:lineRule="auto"/>
            </w:pPr>
            <w:proofErr w:type="gramStart"/>
            <w:r w:rsidRPr="00F46CA3">
              <w:t>Get</w:t>
            </w:r>
            <w:proofErr w:type="gramEnd"/>
            <w:r w:rsidRPr="00F46CA3">
              <w:t xml:space="preserve"> Items </w:t>
            </w:r>
            <w:proofErr w:type="gramStart"/>
            <w:r w:rsidRPr="00F46CA3">
              <w:t>For</w:t>
            </w:r>
            <w:proofErr w:type="gramEnd"/>
            <w:r w:rsidRPr="00F46CA3">
              <w:t xml:space="preserve"> Restock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5E3E2FA" w14:textId="77777777" w:rsidR="002E626A" w:rsidRPr="00F46CA3" w:rsidRDefault="002E626A" w:rsidP="001439FE">
            <w:pPr>
              <w:spacing w:after="160" w:line="259" w:lineRule="auto"/>
              <w:rPr>
                <w:lang w:val="en-GB"/>
              </w:rPr>
            </w:pPr>
            <w:r w:rsidRPr="00F46CA3">
              <w:rPr>
                <w:lang w:val="en-GB"/>
              </w:rPr>
              <w:t>Tested item listing for restocking</w:t>
            </w:r>
          </w:p>
        </w:tc>
      </w:tr>
    </w:tbl>
    <w:p w14:paraId="684BA0B0" w14:textId="77777777" w:rsidR="002E626A" w:rsidRPr="00F46CA3" w:rsidRDefault="002E626A" w:rsidP="002E626A">
      <w:pPr>
        <w:spacing w:after="160" w:line="259" w:lineRule="auto"/>
      </w:pPr>
      <w:r w:rsidRPr="00F46CA3">
        <w:rPr>
          <w:b/>
          <w:bCs/>
        </w:rPr>
        <w:t>Test Environment:</w:t>
      </w:r>
    </w:p>
    <w:p w14:paraId="38606A56" w14:textId="77777777" w:rsidR="002E626A" w:rsidRPr="00F46CA3" w:rsidRDefault="002E626A" w:rsidP="002E626A">
      <w:pPr>
        <w:widowControl/>
        <w:numPr>
          <w:ilvl w:val="0"/>
          <w:numId w:val="6"/>
        </w:numPr>
        <w:spacing w:after="160" w:line="259" w:lineRule="auto"/>
        <w:jc w:val="left"/>
      </w:pPr>
      <w:r w:rsidRPr="00F46CA3">
        <w:t>Operating System: Windows 10/11</w:t>
      </w:r>
    </w:p>
    <w:p w14:paraId="65DC3C62" w14:textId="77777777" w:rsidR="002E626A" w:rsidRPr="00F46CA3" w:rsidRDefault="002E626A" w:rsidP="002E626A">
      <w:pPr>
        <w:widowControl/>
        <w:numPr>
          <w:ilvl w:val="0"/>
          <w:numId w:val="6"/>
        </w:numPr>
        <w:spacing w:after="160" w:line="259" w:lineRule="auto"/>
        <w:jc w:val="left"/>
      </w:pPr>
      <w:r w:rsidRPr="00F46CA3">
        <w:t>IDE: Visual Studio 2022</w:t>
      </w:r>
    </w:p>
    <w:p w14:paraId="4D055EF5" w14:textId="77777777" w:rsidR="002E626A" w:rsidRPr="00F46CA3" w:rsidRDefault="002E626A" w:rsidP="002E626A">
      <w:pPr>
        <w:widowControl/>
        <w:numPr>
          <w:ilvl w:val="0"/>
          <w:numId w:val="6"/>
        </w:numPr>
        <w:spacing w:after="160" w:line="259" w:lineRule="auto"/>
        <w:jc w:val="left"/>
      </w:pPr>
      <w:r w:rsidRPr="00F46CA3">
        <w:t xml:space="preserve">Framework: .NET with </w:t>
      </w:r>
      <w:proofErr w:type="spellStart"/>
      <w:r w:rsidRPr="00F46CA3">
        <w:t>xUnit</w:t>
      </w:r>
      <w:proofErr w:type="spellEnd"/>
    </w:p>
    <w:p w14:paraId="6218B14C" w14:textId="77777777" w:rsidR="002E626A" w:rsidRPr="00F46CA3" w:rsidRDefault="002E626A" w:rsidP="002E626A">
      <w:pPr>
        <w:widowControl/>
        <w:numPr>
          <w:ilvl w:val="0"/>
          <w:numId w:val="6"/>
        </w:numPr>
        <w:spacing w:after="160" w:line="259" w:lineRule="auto"/>
        <w:jc w:val="left"/>
        <w:rPr>
          <w:lang w:val="en-GB"/>
        </w:rPr>
      </w:pPr>
      <w:r w:rsidRPr="00F46CA3">
        <w:rPr>
          <w:lang w:val="en-GB"/>
        </w:rPr>
        <w:t>Database: SQLite in-memory for unit tests</w:t>
      </w:r>
    </w:p>
    <w:p w14:paraId="685697B5" w14:textId="77777777" w:rsidR="002E626A" w:rsidRPr="00F46CA3" w:rsidRDefault="002E626A" w:rsidP="002E626A">
      <w:pPr>
        <w:widowControl/>
        <w:numPr>
          <w:ilvl w:val="0"/>
          <w:numId w:val="6"/>
        </w:numPr>
        <w:spacing w:after="160" w:line="259" w:lineRule="auto"/>
        <w:jc w:val="left"/>
        <w:rPr>
          <w:lang w:val="en-GB"/>
        </w:rPr>
      </w:pPr>
      <w:r w:rsidRPr="00F46CA3">
        <w:rPr>
          <w:lang w:val="en-GB"/>
        </w:rPr>
        <w:lastRenderedPageBreak/>
        <w:t>Browsers: Microsoft Edge (primary), Chrome, Firefox</w:t>
      </w:r>
    </w:p>
    <w:p w14:paraId="5D06F88F" w14:textId="77777777" w:rsidR="002E626A" w:rsidRPr="00F46CA3" w:rsidRDefault="002E626A" w:rsidP="002E626A">
      <w:pPr>
        <w:widowControl/>
        <w:numPr>
          <w:ilvl w:val="0"/>
          <w:numId w:val="6"/>
        </w:numPr>
        <w:spacing w:after="160" w:line="259" w:lineRule="auto"/>
        <w:jc w:val="left"/>
      </w:pPr>
      <w:r w:rsidRPr="00F46CA3">
        <w:t>UI Automation: Selenium WebDriver</w:t>
      </w:r>
    </w:p>
    <w:p w14:paraId="6F7A5ED0" w14:textId="77777777" w:rsidR="002E626A" w:rsidRPr="00F46CA3" w:rsidRDefault="002E626A" w:rsidP="002E626A">
      <w:pPr>
        <w:spacing w:after="160" w:line="259" w:lineRule="auto"/>
      </w:pPr>
      <w:r w:rsidRPr="00F46CA3">
        <w:rPr>
          <w:b/>
          <w:bCs/>
        </w:rPr>
        <w:t>Documentation References:</w:t>
      </w:r>
    </w:p>
    <w:p w14:paraId="44943BBC" w14:textId="77777777" w:rsidR="002E626A" w:rsidRPr="00F46CA3" w:rsidRDefault="002E626A" w:rsidP="002E626A">
      <w:pPr>
        <w:widowControl/>
        <w:numPr>
          <w:ilvl w:val="0"/>
          <w:numId w:val="7"/>
        </w:numPr>
        <w:spacing w:after="160" w:line="259" w:lineRule="auto"/>
        <w:jc w:val="left"/>
      </w:pPr>
      <w:r w:rsidRPr="00F46CA3">
        <w:t xml:space="preserve">Test Plan: </w:t>
      </w:r>
      <w:proofErr w:type="spellStart"/>
      <w:r w:rsidRPr="00F46CA3">
        <w:t>AlbaGym</w:t>
      </w:r>
      <w:proofErr w:type="spellEnd"/>
      <w:r w:rsidRPr="00F46CA3">
        <w:t>-TestPlan</w:t>
      </w:r>
    </w:p>
    <w:p w14:paraId="05C483FA" w14:textId="77777777" w:rsidR="002E626A" w:rsidRPr="00F46CA3" w:rsidRDefault="002E626A" w:rsidP="002E626A">
      <w:pPr>
        <w:widowControl/>
        <w:numPr>
          <w:ilvl w:val="0"/>
          <w:numId w:val="7"/>
        </w:numPr>
        <w:spacing w:after="160" w:line="259" w:lineRule="auto"/>
        <w:jc w:val="left"/>
      </w:pPr>
      <w:r w:rsidRPr="00F46CA3">
        <w:t>Requirements: Use Case - AlbaGym.pdf</w:t>
      </w:r>
    </w:p>
    <w:p w14:paraId="5F07B7C7" w14:textId="77777777" w:rsidR="002E626A" w:rsidRPr="00F46CA3" w:rsidRDefault="002E626A" w:rsidP="002E626A">
      <w:pPr>
        <w:widowControl/>
        <w:numPr>
          <w:ilvl w:val="0"/>
          <w:numId w:val="7"/>
        </w:numPr>
        <w:spacing w:after="160" w:line="259" w:lineRule="auto"/>
        <w:jc w:val="left"/>
      </w:pPr>
      <w:r w:rsidRPr="00F46CA3">
        <w:t xml:space="preserve">API Specification: </w:t>
      </w:r>
      <w:proofErr w:type="spellStart"/>
      <w:r w:rsidRPr="00F46CA3">
        <w:t>swagger_new.json</w:t>
      </w:r>
      <w:proofErr w:type="spellEnd"/>
    </w:p>
    <w:p w14:paraId="357042ED" w14:textId="77777777" w:rsidR="00713D75" w:rsidRDefault="00713D75" w:rsidP="00713D75">
      <w:pPr>
        <w:pStyle w:val="BodyText"/>
        <w:kinsoku w:val="0"/>
        <w:overflowPunct w:val="0"/>
        <w:spacing w:before="11"/>
        <w:ind w:left="0"/>
        <w:rPr>
          <w:sz w:val="23"/>
          <w:szCs w:val="23"/>
        </w:rPr>
      </w:pPr>
    </w:p>
    <w:p w14:paraId="2EC45D2F" w14:textId="77777777" w:rsidR="00713D75" w:rsidRDefault="00713D75" w:rsidP="00713D75">
      <w:pPr>
        <w:pStyle w:val="Heading1"/>
        <w:rPr>
          <w:b w:val="0"/>
          <w:bCs/>
        </w:rPr>
      </w:pPr>
      <w:bookmarkStart w:id="2" w:name="_Toc435546848"/>
      <w:r>
        <w:t>Variances</w:t>
      </w:r>
      <w:bookmarkEnd w:id="2"/>
    </w:p>
    <w:p w14:paraId="3E379ACF" w14:textId="77777777" w:rsidR="00713D75" w:rsidRDefault="00713D75" w:rsidP="00713D75">
      <w:pPr>
        <w:pStyle w:val="BodyText"/>
        <w:kinsoku w:val="0"/>
        <w:overflowPunct w:val="0"/>
        <w:spacing w:before="9"/>
        <w:ind w:left="0"/>
        <w:rPr>
          <w:b/>
          <w:bCs/>
          <w:sz w:val="21"/>
          <w:szCs w:val="21"/>
        </w:rPr>
      </w:pPr>
    </w:p>
    <w:p w14:paraId="529015DA" w14:textId="77777777" w:rsidR="002E626A" w:rsidRPr="00F46CA3" w:rsidRDefault="002E626A" w:rsidP="002E626A">
      <w:pPr>
        <w:spacing w:after="160" w:line="259" w:lineRule="auto"/>
        <w:rPr>
          <w:lang w:val="en-GB"/>
        </w:rPr>
      </w:pPr>
      <w:r w:rsidRPr="00F46CA3">
        <w:rPr>
          <w:lang w:val="en-GB"/>
        </w:rPr>
        <w:t>All planned use cases have been tested according to the Test Plan:</w:t>
      </w:r>
    </w:p>
    <w:p w14:paraId="7CA33491" w14:textId="77777777" w:rsidR="002E626A" w:rsidRPr="00F46CA3" w:rsidRDefault="002E626A" w:rsidP="002E626A">
      <w:pPr>
        <w:widowControl/>
        <w:numPr>
          <w:ilvl w:val="0"/>
          <w:numId w:val="8"/>
        </w:numPr>
        <w:spacing w:after="160" w:line="259" w:lineRule="auto"/>
        <w:jc w:val="left"/>
        <w:rPr>
          <w:lang w:val="en-GB"/>
        </w:rPr>
      </w:pPr>
      <w:r w:rsidRPr="00F46CA3">
        <w:rPr>
          <w:b/>
          <w:bCs/>
          <w:lang w:val="en-GB"/>
        </w:rPr>
        <w:t>UC1 - Create Plan</w:t>
      </w:r>
      <w:r w:rsidRPr="00F46CA3">
        <w:rPr>
          <w:lang w:val="en-GB"/>
        </w:rPr>
        <w:t>: Full coverage of main flow and alternative flows</w:t>
      </w:r>
    </w:p>
    <w:p w14:paraId="1C249FDB" w14:textId="77777777" w:rsidR="002E626A" w:rsidRPr="00F46CA3" w:rsidRDefault="002E626A" w:rsidP="002E626A">
      <w:pPr>
        <w:widowControl/>
        <w:numPr>
          <w:ilvl w:val="0"/>
          <w:numId w:val="8"/>
        </w:numPr>
        <w:spacing w:after="160" w:line="259" w:lineRule="auto"/>
        <w:jc w:val="left"/>
        <w:rPr>
          <w:lang w:val="en-GB"/>
        </w:rPr>
      </w:pPr>
      <w:r w:rsidRPr="00F46CA3">
        <w:rPr>
          <w:b/>
          <w:bCs/>
          <w:lang w:val="en-GB"/>
        </w:rPr>
        <w:t>UC2 - Create Purchase</w:t>
      </w:r>
      <w:r w:rsidRPr="00F46CA3">
        <w:rPr>
          <w:lang w:val="en-GB"/>
        </w:rPr>
        <w:t>: Full coverage of main flow and alternative flows</w:t>
      </w:r>
    </w:p>
    <w:p w14:paraId="44154DBB" w14:textId="77777777" w:rsidR="002E626A" w:rsidRPr="00F46CA3" w:rsidRDefault="002E626A" w:rsidP="002E626A">
      <w:pPr>
        <w:widowControl/>
        <w:numPr>
          <w:ilvl w:val="0"/>
          <w:numId w:val="8"/>
        </w:numPr>
        <w:spacing w:after="160" w:line="259" w:lineRule="auto"/>
        <w:jc w:val="left"/>
        <w:rPr>
          <w:lang w:val="en-GB"/>
        </w:rPr>
      </w:pPr>
      <w:r w:rsidRPr="00F46CA3">
        <w:rPr>
          <w:b/>
          <w:bCs/>
          <w:lang w:val="en-GB"/>
        </w:rPr>
        <w:t>UC3 - Create Restock</w:t>
      </w:r>
      <w:r w:rsidRPr="00F46CA3">
        <w:rPr>
          <w:lang w:val="en-GB"/>
        </w:rPr>
        <w:t>: Full coverage of main flow and alternative flows</w:t>
      </w:r>
    </w:p>
    <w:p w14:paraId="0053C91E" w14:textId="77777777" w:rsidR="002E626A" w:rsidRPr="00F46CA3" w:rsidRDefault="002E626A" w:rsidP="002E626A">
      <w:pPr>
        <w:spacing w:after="160" w:line="259" w:lineRule="auto"/>
        <w:rPr>
          <w:lang w:val="en-GB"/>
        </w:rPr>
      </w:pPr>
      <w:r w:rsidRPr="00F46CA3">
        <w:rPr>
          <w:lang w:val="en-GB"/>
        </w:rPr>
        <w:t>The following Get operations were also tested:</w:t>
      </w:r>
    </w:p>
    <w:p w14:paraId="295730A2" w14:textId="77777777" w:rsidR="002E626A" w:rsidRPr="00F46CA3" w:rsidRDefault="002E626A" w:rsidP="002E626A">
      <w:pPr>
        <w:widowControl/>
        <w:numPr>
          <w:ilvl w:val="0"/>
          <w:numId w:val="9"/>
        </w:numPr>
        <w:spacing w:after="160" w:line="259" w:lineRule="auto"/>
        <w:jc w:val="left"/>
      </w:pPr>
      <w:proofErr w:type="spellStart"/>
      <w:r w:rsidRPr="00F46CA3">
        <w:t>GetPlan</w:t>
      </w:r>
      <w:proofErr w:type="spellEnd"/>
      <w:r w:rsidRPr="00F46CA3">
        <w:t xml:space="preserve">, </w:t>
      </w:r>
      <w:proofErr w:type="spellStart"/>
      <w:r w:rsidRPr="00F46CA3">
        <w:t>GetPurchase</w:t>
      </w:r>
      <w:proofErr w:type="spellEnd"/>
      <w:r w:rsidRPr="00F46CA3">
        <w:t xml:space="preserve">, </w:t>
      </w:r>
      <w:proofErr w:type="spellStart"/>
      <w:r w:rsidRPr="00F46CA3">
        <w:t>GetRestock</w:t>
      </w:r>
      <w:proofErr w:type="spellEnd"/>
    </w:p>
    <w:p w14:paraId="10F17B31" w14:textId="77777777" w:rsidR="002E626A" w:rsidRPr="00F46CA3" w:rsidRDefault="002E626A" w:rsidP="002E626A">
      <w:pPr>
        <w:widowControl/>
        <w:numPr>
          <w:ilvl w:val="0"/>
          <w:numId w:val="9"/>
        </w:numPr>
        <w:spacing w:after="160" w:line="259" w:lineRule="auto"/>
        <w:jc w:val="left"/>
      </w:pPr>
      <w:proofErr w:type="spellStart"/>
      <w:r w:rsidRPr="00F46CA3">
        <w:t>SelectClassesForPlan</w:t>
      </w:r>
      <w:proofErr w:type="spellEnd"/>
      <w:r w:rsidRPr="00F46CA3">
        <w:t xml:space="preserve">, </w:t>
      </w:r>
      <w:proofErr w:type="spellStart"/>
      <w:r w:rsidRPr="00F46CA3">
        <w:t>GetItemsForPurchase</w:t>
      </w:r>
      <w:proofErr w:type="spellEnd"/>
      <w:r w:rsidRPr="00F46CA3">
        <w:t xml:space="preserve">, </w:t>
      </w:r>
      <w:proofErr w:type="spellStart"/>
      <w:r w:rsidRPr="00F46CA3">
        <w:t>GetItemsForRestock</w:t>
      </w:r>
      <w:proofErr w:type="spellEnd"/>
    </w:p>
    <w:p w14:paraId="4664617B" w14:textId="77777777" w:rsidR="00713D75" w:rsidRDefault="00713D75" w:rsidP="00713D75">
      <w:pPr>
        <w:pStyle w:val="BodyText"/>
        <w:kinsoku w:val="0"/>
        <w:overflowPunct w:val="0"/>
        <w:spacing w:before="10"/>
        <w:ind w:left="0"/>
      </w:pPr>
    </w:p>
    <w:p w14:paraId="13FC8D9E" w14:textId="77777777" w:rsidR="00713D75" w:rsidRDefault="00713D75" w:rsidP="00713D75">
      <w:pPr>
        <w:pStyle w:val="Heading1"/>
        <w:rPr>
          <w:b w:val="0"/>
          <w:bCs/>
        </w:rPr>
      </w:pPr>
      <w:bookmarkStart w:id="3" w:name="_Toc435546849"/>
      <w:r>
        <w:t>Comprehensiveness assessment</w:t>
      </w:r>
      <w:bookmarkEnd w:id="3"/>
    </w:p>
    <w:p w14:paraId="5AD1A962" w14:textId="77777777" w:rsidR="00713D75" w:rsidRDefault="00713D75" w:rsidP="00713D75">
      <w:pPr>
        <w:pStyle w:val="BodyText"/>
        <w:kinsoku w:val="0"/>
        <w:overflowPunct w:val="0"/>
        <w:spacing w:before="9"/>
        <w:ind w:left="0"/>
        <w:rPr>
          <w:b/>
          <w:bCs/>
          <w:sz w:val="21"/>
          <w:szCs w:val="21"/>
        </w:rPr>
      </w:pPr>
    </w:p>
    <w:p w14:paraId="3CF71230" w14:textId="77777777" w:rsidR="002E626A" w:rsidRPr="00F46CA3" w:rsidRDefault="002E626A" w:rsidP="002E626A">
      <w:pPr>
        <w:spacing w:after="160" w:line="259" w:lineRule="auto"/>
        <w:rPr>
          <w:lang w:val="en-GB"/>
        </w:rPr>
      </w:pPr>
      <w:r w:rsidRPr="00F46CA3">
        <w:rPr>
          <w:lang w:val="en-GB"/>
        </w:rPr>
        <w:t>The comprehensiveness of the testing process was evaluated against the criteria specified in the Test Plan (section 6.3). The plan required achieving at least 80% coverage through automated test suites, complemented by manual testing for edge cases and high-risk scenarios.</w:t>
      </w:r>
    </w:p>
    <w:p w14:paraId="6D818D08" w14:textId="77777777" w:rsidR="002E626A" w:rsidRPr="00F46CA3" w:rsidRDefault="002E626A" w:rsidP="002E626A">
      <w:pPr>
        <w:spacing w:after="160" w:line="259" w:lineRule="auto"/>
        <w:rPr>
          <w:lang w:val="en-GB"/>
        </w:rPr>
      </w:pPr>
      <w:r w:rsidRPr="00F46CA3">
        <w:rPr>
          <w:lang w:val="en-GB"/>
        </w:rPr>
        <w:t>In practice, the functional and unit tests implemented covered all the main workflows related to:</w:t>
      </w:r>
    </w:p>
    <w:p w14:paraId="1E0C64B1" w14:textId="77777777" w:rsidR="002E626A" w:rsidRPr="00F46CA3" w:rsidRDefault="002E626A" w:rsidP="002E626A">
      <w:pPr>
        <w:widowControl/>
        <w:numPr>
          <w:ilvl w:val="0"/>
          <w:numId w:val="10"/>
        </w:numPr>
        <w:spacing w:after="160" w:line="259" w:lineRule="auto"/>
        <w:jc w:val="left"/>
        <w:rPr>
          <w:lang w:val="en-GB"/>
        </w:rPr>
      </w:pPr>
      <w:r w:rsidRPr="00F46CA3">
        <w:rPr>
          <w:lang w:val="en-GB"/>
        </w:rPr>
        <w:t>Creating fitness plans with gym classes</w:t>
      </w:r>
    </w:p>
    <w:p w14:paraId="5C7FACA5" w14:textId="77777777" w:rsidR="002E626A" w:rsidRPr="00F46CA3" w:rsidRDefault="002E626A" w:rsidP="002E626A">
      <w:pPr>
        <w:widowControl/>
        <w:numPr>
          <w:ilvl w:val="0"/>
          <w:numId w:val="10"/>
        </w:numPr>
        <w:spacing w:after="160" w:line="259" w:lineRule="auto"/>
        <w:jc w:val="left"/>
        <w:rPr>
          <w:lang w:val="en-GB"/>
        </w:rPr>
      </w:pPr>
      <w:r w:rsidRPr="00F46CA3">
        <w:rPr>
          <w:lang w:val="en-GB"/>
        </w:rPr>
        <w:t>Purchasing gym items (supplements, equipment)</w:t>
      </w:r>
    </w:p>
    <w:p w14:paraId="290F27AF" w14:textId="77777777" w:rsidR="002E626A" w:rsidRPr="00F46CA3" w:rsidRDefault="002E626A" w:rsidP="002E626A">
      <w:pPr>
        <w:widowControl/>
        <w:numPr>
          <w:ilvl w:val="0"/>
          <w:numId w:val="10"/>
        </w:numPr>
        <w:spacing w:after="160" w:line="259" w:lineRule="auto"/>
        <w:jc w:val="left"/>
      </w:pPr>
      <w:r w:rsidRPr="00F46CA3">
        <w:t>Restocking inventory items</w:t>
      </w:r>
    </w:p>
    <w:p w14:paraId="45723413" w14:textId="77777777" w:rsidR="002E626A" w:rsidRPr="00F46CA3" w:rsidRDefault="002E626A" w:rsidP="002E626A">
      <w:pPr>
        <w:spacing w:after="160" w:line="259" w:lineRule="auto"/>
        <w:rPr>
          <w:lang w:val="en-GB"/>
        </w:rPr>
      </w:pPr>
      <w:r w:rsidRPr="00F46CA3">
        <w:rPr>
          <w:lang w:val="en-GB"/>
        </w:rPr>
        <w:t xml:space="preserve">Automated tests (using </w:t>
      </w:r>
      <w:proofErr w:type="spellStart"/>
      <w:r w:rsidRPr="00F46CA3">
        <w:rPr>
          <w:lang w:val="en-GB"/>
        </w:rPr>
        <w:t>xUnit</w:t>
      </w:r>
      <w:proofErr w:type="spellEnd"/>
      <w:r w:rsidRPr="00F46CA3">
        <w:rPr>
          <w:lang w:val="en-GB"/>
        </w:rPr>
        <w:t xml:space="preserve"> with </w:t>
      </w:r>
      <w:proofErr w:type="spellStart"/>
      <w:r w:rsidRPr="00F46CA3">
        <w:rPr>
          <w:lang w:val="en-GB"/>
        </w:rPr>
        <w:t>Moq</w:t>
      </w:r>
      <w:proofErr w:type="spellEnd"/>
      <w:r w:rsidRPr="00F46CA3">
        <w:rPr>
          <w:lang w:val="en-GB"/>
        </w:rPr>
        <w:t xml:space="preserve"> for API testing) ensured that the most critical flows worked correctly, meeting the plan's coverage target for functional testing.</w:t>
      </w:r>
    </w:p>
    <w:p w14:paraId="49448C07" w14:textId="77777777" w:rsidR="002E626A" w:rsidRPr="00F46CA3" w:rsidRDefault="002E626A" w:rsidP="002E626A">
      <w:pPr>
        <w:spacing w:after="160" w:line="259" w:lineRule="auto"/>
        <w:rPr>
          <w:lang w:val="en-GB"/>
        </w:rPr>
      </w:pPr>
      <w:r w:rsidRPr="00F46CA3">
        <w:rPr>
          <w:b/>
          <w:bCs/>
          <w:lang w:val="en-GB"/>
        </w:rPr>
        <w:t>Test Coverage by Use Case:</w:t>
      </w:r>
    </w:p>
    <w:tbl>
      <w:tblPr>
        <w:tblW w:w="0" w:type="auto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5"/>
        <w:gridCol w:w="2928"/>
        <w:gridCol w:w="2299"/>
      </w:tblGrid>
      <w:tr w:rsidR="002E626A" w:rsidRPr="00F46CA3" w14:paraId="5CE1840C" w14:textId="77777777" w:rsidTr="001439FE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5BCBB30" w14:textId="77777777" w:rsidR="002E626A" w:rsidRPr="00F46CA3" w:rsidRDefault="002E626A" w:rsidP="001439FE">
            <w:pPr>
              <w:spacing w:after="160" w:line="259" w:lineRule="auto"/>
              <w:jc w:val="left"/>
              <w:rPr>
                <w:b/>
                <w:bCs/>
              </w:rPr>
            </w:pPr>
            <w:r w:rsidRPr="00F46CA3">
              <w:rPr>
                <w:b/>
                <w:bCs/>
              </w:rPr>
              <w:lastRenderedPageBreak/>
              <w:t>Use Case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6607B1" w14:textId="77777777" w:rsidR="002E626A" w:rsidRPr="00F46CA3" w:rsidRDefault="002E626A" w:rsidP="001439FE">
            <w:pPr>
              <w:spacing w:after="160" w:line="259" w:lineRule="auto"/>
              <w:jc w:val="left"/>
              <w:rPr>
                <w:b/>
                <w:bCs/>
              </w:rPr>
            </w:pPr>
            <w:r w:rsidRPr="00F46CA3">
              <w:rPr>
                <w:b/>
                <w:bCs/>
              </w:rPr>
              <w:t>Test Cases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941D051" w14:textId="77777777" w:rsidR="002E626A" w:rsidRPr="00F46CA3" w:rsidRDefault="002E626A" w:rsidP="001439FE">
            <w:pPr>
              <w:spacing w:after="160" w:line="259" w:lineRule="auto"/>
              <w:jc w:val="left"/>
              <w:rPr>
                <w:b/>
                <w:bCs/>
              </w:rPr>
            </w:pPr>
            <w:r w:rsidRPr="00F46CA3">
              <w:rPr>
                <w:b/>
                <w:bCs/>
              </w:rPr>
              <w:t>Coverage</w:t>
            </w:r>
          </w:p>
        </w:tc>
      </w:tr>
      <w:tr w:rsidR="002E626A" w:rsidRPr="00F46CA3" w14:paraId="2F8784D4" w14:textId="77777777" w:rsidTr="001439FE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293AB48" w14:textId="77777777" w:rsidR="002E626A" w:rsidRPr="00F46CA3" w:rsidRDefault="002E626A" w:rsidP="001439FE">
            <w:pPr>
              <w:spacing w:after="160" w:line="259" w:lineRule="auto"/>
            </w:pPr>
            <w:r w:rsidRPr="00F46CA3">
              <w:t>Create Plan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61ECAB7" w14:textId="77777777" w:rsidR="002E626A" w:rsidRPr="00F46CA3" w:rsidRDefault="002E626A" w:rsidP="001439FE">
            <w:pPr>
              <w:spacing w:after="160" w:line="259" w:lineRule="auto"/>
            </w:pPr>
            <w:r w:rsidRPr="00F46CA3">
              <w:t xml:space="preserve">8 tests (7 </w:t>
            </w:r>
            <w:proofErr w:type="gramStart"/>
            <w:r w:rsidRPr="00F46CA3">
              <w:t>error</w:t>
            </w:r>
            <w:proofErr w:type="gramEnd"/>
            <w:r w:rsidRPr="00F46CA3">
              <w:t xml:space="preserve"> + 1 success)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65394FC" w14:textId="77777777" w:rsidR="002E626A" w:rsidRPr="00F46CA3" w:rsidRDefault="002E626A" w:rsidP="001439FE">
            <w:pPr>
              <w:spacing w:after="160" w:line="259" w:lineRule="auto"/>
            </w:pPr>
            <w:r w:rsidRPr="00F46CA3">
              <w:t>100% of defined flows</w:t>
            </w:r>
          </w:p>
        </w:tc>
      </w:tr>
      <w:tr w:rsidR="002E626A" w:rsidRPr="00F46CA3" w14:paraId="4B1D52DF" w14:textId="77777777" w:rsidTr="001439FE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CFF8776" w14:textId="77777777" w:rsidR="002E626A" w:rsidRPr="00F46CA3" w:rsidRDefault="002E626A" w:rsidP="001439FE">
            <w:pPr>
              <w:spacing w:after="160" w:line="259" w:lineRule="auto"/>
            </w:pPr>
            <w:r w:rsidRPr="00F46CA3">
              <w:t>Create Purchase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1FCC0E3" w14:textId="77777777" w:rsidR="002E626A" w:rsidRPr="00F46CA3" w:rsidRDefault="002E626A" w:rsidP="001439FE">
            <w:pPr>
              <w:spacing w:after="160" w:line="259" w:lineRule="auto"/>
            </w:pPr>
            <w:r w:rsidRPr="00F46CA3">
              <w:t xml:space="preserve">5 tests (4 </w:t>
            </w:r>
            <w:proofErr w:type="gramStart"/>
            <w:r w:rsidRPr="00F46CA3">
              <w:t>error</w:t>
            </w:r>
            <w:proofErr w:type="gramEnd"/>
            <w:r w:rsidRPr="00F46CA3">
              <w:t xml:space="preserve"> + 1 success)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880AA99" w14:textId="77777777" w:rsidR="002E626A" w:rsidRPr="00F46CA3" w:rsidRDefault="002E626A" w:rsidP="001439FE">
            <w:pPr>
              <w:spacing w:after="160" w:line="259" w:lineRule="auto"/>
            </w:pPr>
            <w:r w:rsidRPr="00F46CA3">
              <w:t>100% of defined flows</w:t>
            </w:r>
          </w:p>
        </w:tc>
      </w:tr>
      <w:tr w:rsidR="002E626A" w:rsidRPr="00F46CA3" w14:paraId="7FD77F3D" w14:textId="77777777" w:rsidTr="001439FE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F01240E" w14:textId="77777777" w:rsidR="002E626A" w:rsidRPr="00F46CA3" w:rsidRDefault="002E626A" w:rsidP="001439FE">
            <w:pPr>
              <w:spacing w:after="160" w:line="259" w:lineRule="auto"/>
            </w:pPr>
            <w:r w:rsidRPr="00F46CA3">
              <w:t>Create Restock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9D10E45" w14:textId="77777777" w:rsidR="002E626A" w:rsidRPr="00F46CA3" w:rsidRDefault="002E626A" w:rsidP="001439FE">
            <w:pPr>
              <w:spacing w:after="160" w:line="259" w:lineRule="auto"/>
            </w:pPr>
            <w:r w:rsidRPr="00F46CA3">
              <w:t>9 tests (8 error + 1 success)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41D3718" w14:textId="77777777" w:rsidR="002E626A" w:rsidRPr="00F46CA3" w:rsidRDefault="002E626A" w:rsidP="001439FE">
            <w:pPr>
              <w:spacing w:after="160" w:line="259" w:lineRule="auto"/>
            </w:pPr>
            <w:r w:rsidRPr="00F46CA3">
              <w:t>100% of defined flows</w:t>
            </w:r>
          </w:p>
        </w:tc>
      </w:tr>
    </w:tbl>
    <w:p w14:paraId="09393A1B" w14:textId="77777777" w:rsidR="002E626A" w:rsidRPr="00F46CA3" w:rsidRDefault="002E626A" w:rsidP="002E626A">
      <w:pPr>
        <w:spacing w:after="160" w:line="259" w:lineRule="auto"/>
        <w:rPr>
          <w:lang w:val="en-GB"/>
        </w:rPr>
      </w:pPr>
      <w:r w:rsidRPr="00F46CA3">
        <w:rPr>
          <w:lang w:val="en-GB"/>
        </w:rPr>
        <w:t>The team of three members (Samuel Bruno Garcia Picazo, Hugo Rodriguez Villalobos, Alberto Bueno Baquero) successfully completed all test execution activities.</w:t>
      </w:r>
    </w:p>
    <w:p w14:paraId="7376C37F" w14:textId="77777777" w:rsidR="002E626A" w:rsidRPr="00F46CA3" w:rsidRDefault="002E626A" w:rsidP="002E626A">
      <w:pPr>
        <w:spacing w:after="160" w:line="259" w:lineRule="auto"/>
        <w:rPr>
          <w:lang w:val="en-GB"/>
        </w:rPr>
      </w:pPr>
      <w:r w:rsidRPr="00F46CA3">
        <w:rPr>
          <w:lang w:val="en-GB"/>
        </w:rPr>
        <w:t>Overall, the comprehensiveness criteria for automated functional testing were met. The test cases cover both successful scenarios and error handling for all alternative flows.</w:t>
      </w:r>
    </w:p>
    <w:p w14:paraId="3C105D1E" w14:textId="77777777" w:rsidR="00713D75" w:rsidRPr="002E626A" w:rsidRDefault="00713D75" w:rsidP="00713D75">
      <w:pPr>
        <w:pStyle w:val="BodyText"/>
        <w:kinsoku w:val="0"/>
        <w:overflowPunct w:val="0"/>
        <w:spacing w:before="10"/>
        <w:ind w:left="0"/>
        <w:rPr>
          <w:lang w:val="en-GB"/>
        </w:rPr>
      </w:pPr>
    </w:p>
    <w:p w14:paraId="5AD116F2" w14:textId="77777777" w:rsidR="00713D75" w:rsidRDefault="00713D75" w:rsidP="00713D75">
      <w:pPr>
        <w:pStyle w:val="Heading1"/>
        <w:rPr>
          <w:b w:val="0"/>
          <w:bCs/>
        </w:rPr>
      </w:pPr>
      <w:bookmarkStart w:id="4" w:name="_Toc435546850"/>
      <w:r>
        <w:t>Summary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results</w:t>
      </w:r>
      <w:bookmarkEnd w:id="4"/>
    </w:p>
    <w:p w14:paraId="226A33F5" w14:textId="77777777" w:rsidR="00713D75" w:rsidRDefault="00713D75" w:rsidP="00713D75">
      <w:pPr>
        <w:pStyle w:val="BodyText"/>
        <w:kinsoku w:val="0"/>
        <w:overflowPunct w:val="0"/>
        <w:spacing w:before="9"/>
        <w:ind w:left="0"/>
        <w:rPr>
          <w:b/>
          <w:bCs/>
          <w:sz w:val="21"/>
          <w:szCs w:val="21"/>
        </w:rPr>
      </w:pPr>
    </w:p>
    <w:p w14:paraId="1E5A7FE9" w14:textId="77777777" w:rsidR="002E626A" w:rsidRPr="00F46CA3" w:rsidRDefault="002E626A" w:rsidP="002E626A">
      <w:pPr>
        <w:spacing w:after="160" w:line="259" w:lineRule="auto"/>
        <w:rPr>
          <w:lang w:val="en-GB"/>
        </w:rPr>
      </w:pPr>
      <w:r w:rsidRPr="00F46CA3">
        <w:rPr>
          <w:lang w:val="en-GB"/>
        </w:rPr>
        <w:t>The testing activities have been completed with the following results: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5"/>
        <w:gridCol w:w="1283"/>
        <w:gridCol w:w="841"/>
        <w:gridCol w:w="739"/>
      </w:tblGrid>
      <w:tr w:rsidR="002E626A" w:rsidRPr="00F46CA3" w14:paraId="5569B397" w14:textId="77777777" w:rsidTr="001439FE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0E9C4B8" w14:textId="77777777" w:rsidR="002E626A" w:rsidRPr="00F46CA3" w:rsidRDefault="002E626A" w:rsidP="001439FE">
            <w:pPr>
              <w:spacing w:after="160" w:line="259" w:lineRule="auto"/>
              <w:jc w:val="left"/>
              <w:rPr>
                <w:b/>
                <w:bCs/>
              </w:rPr>
            </w:pPr>
            <w:r w:rsidRPr="00F46CA3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32C8DB9" w14:textId="77777777" w:rsidR="002E626A" w:rsidRPr="00F46CA3" w:rsidRDefault="002E626A" w:rsidP="001439FE">
            <w:pPr>
              <w:spacing w:after="160" w:line="259" w:lineRule="auto"/>
              <w:jc w:val="left"/>
              <w:rPr>
                <w:b/>
                <w:bCs/>
              </w:rPr>
            </w:pPr>
            <w:r w:rsidRPr="00F46CA3">
              <w:rPr>
                <w:b/>
                <w:bCs/>
              </w:rPr>
              <w:t>Total Tests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F45EBF8" w14:textId="77777777" w:rsidR="002E626A" w:rsidRPr="00F46CA3" w:rsidRDefault="002E626A" w:rsidP="001439FE">
            <w:pPr>
              <w:spacing w:after="160" w:line="259" w:lineRule="auto"/>
              <w:jc w:val="left"/>
              <w:rPr>
                <w:b/>
                <w:bCs/>
              </w:rPr>
            </w:pPr>
            <w:r w:rsidRPr="00F46CA3">
              <w:rPr>
                <w:b/>
                <w:bCs/>
              </w:rPr>
              <w:t>Passed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87A4304" w14:textId="77777777" w:rsidR="002E626A" w:rsidRPr="00F46CA3" w:rsidRDefault="002E626A" w:rsidP="001439FE">
            <w:pPr>
              <w:spacing w:after="160" w:line="259" w:lineRule="auto"/>
              <w:jc w:val="left"/>
              <w:rPr>
                <w:b/>
                <w:bCs/>
              </w:rPr>
            </w:pPr>
            <w:r w:rsidRPr="00F46CA3">
              <w:rPr>
                <w:b/>
                <w:bCs/>
              </w:rPr>
              <w:t>Failed</w:t>
            </w:r>
          </w:p>
        </w:tc>
      </w:tr>
      <w:tr w:rsidR="002E626A" w:rsidRPr="00F46CA3" w14:paraId="79CC1FC9" w14:textId="77777777" w:rsidTr="001439FE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31B781A" w14:textId="77777777" w:rsidR="002E626A" w:rsidRPr="00F46CA3" w:rsidRDefault="002E626A" w:rsidP="001439FE">
            <w:pPr>
              <w:spacing w:after="160" w:line="259" w:lineRule="auto"/>
            </w:pPr>
            <w:r w:rsidRPr="00F46CA3">
              <w:t>Create Plan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FDB6BE3" w14:textId="77777777" w:rsidR="002E626A" w:rsidRPr="00F46CA3" w:rsidRDefault="002E626A" w:rsidP="001439FE">
            <w:pPr>
              <w:spacing w:after="160" w:line="259" w:lineRule="auto"/>
            </w:pPr>
            <w:r w:rsidRPr="00F46CA3">
              <w:t>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FC6D9A0" w14:textId="77777777" w:rsidR="002E626A" w:rsidRPr="00F46CA3" w:rsidRDefault="002E626A" w:rsidP="001439FE">
            <w:pPr>
              <w:spacing w:after="160" w:line="259" w:lineRule="auto"/>
            </w:pPr>
            <w:r w:rsidRPr="00F46CA3">
              <w:t>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A97BA20" w14:textId="77777777" w:rsidR="002E626A" w:rsidRPr="00F46CA3" w:rsidRDefault="002E626A" w:rsidP="001439FE">
            <w:pPr>
              <w:spacing w:after="160" w:line="259" w:lineRule="auto"/>
            </w:pPr>
            <w:r w:rsidRPr="00F46CA3">
              <w:t>0</w:t>
            </w:r>
          </w:p>
        </w:tc>
      </w:tr>
      <w:tr w:rsidR="002E626A" w:rsidRPr="00F46CA3" w14:paraId="2A66BC38" w14:textId="77777777" w:rsidTr="001439FE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6EC4AC5" w14:textId="77777777" w:rsidR="002E626A" w:rsidRPr="00F46CA3" w:rsidRDefault="002E626A" w:rsidP="001439FE">
            <w:pPr>
              <w:spacing w:after="160" w:line="259" w:lineRule="auto"/>
            </w:pPr>
            <w:r w:rsidRPr="00F46CA3">
              <w:t>Create Purchase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1FD3F02" w14:textId="77777777" w:rsidR="002E626A" w:rsidRPr="00F46CA3" w:rsidRDefault="002E626A" w:rsidP="001439FE">
            <w:pPr>
              <w:spacing w:after="160" w:line="259" w:lineRule="auto"/>
            </w:pPr>
            <w:r w:rsidRPr="00F46CA3">
              <w:t>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B670897" w14:textId="77777777" w:rsidR="002E626A" w:rsidRPr="00F46CA3" w:rsidRDefault="002E626A" w:rsidP="001439FE">
            <w:pPr>
              <w:spacing w:after="160" w:line="259" w:lineRule="auto"/>
            </w:pPr>
            <w:r w:rsidRPr="00F46CA3">
              <w:t>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AC17308" w14:textId="77777777" w:rsidR="002E626A" w:rsidRPr="00F46CA3" w:rsidRDefault="002E626A" w:rsidP="001439FE">
            <w:pPr>
              <w:spacing w:after="160" w:line="259" w:lineRule="auto"/>
            </w:pPr>
            <w:r w:rsidRPr="00F46CA3">
              <w:t>0</w:t>
            </w:r>
          </w:p>
        </w:tc>
      </w:tr>
      <w:tr w:rsidR="002E626A" w:rsidRPr="00F46CA3" w14:paraId="3F77F006" w14:textId="77777777" w:rsidTr="001439FE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24F80AB" w14:textId="77777777" w:rsidR="002E626A" w:rsidRPr="00F46CA3" w:rsidRDefault="002E626A" w:rsidP="001439FE">
            <w:pPr>
              <w:spacing w:after="160" w:line="259" w:lineRule="auto"/>
            </w:pPr>
            <w:r w:rsidRPr="00F46CA3">
              <w:t>Create Restock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F07EF2B" w14:textId="77777777" w:rsidR="002E626A" w:rsidRPr="00F46CA3" w:rsidRDefault="002E626A" w:rsidP="001439FE">
            <w:pPr>
              <w:spacing w:after="160" w:line="259" w:lineRule="auto"/>
            </w:pPr>
            <w:r w:rsidRPr="00F46CA3">
              <w:t>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E6F36A9" w14:textId="77777777" w:rsidR="002E626A" w:rsidRPr="00F46CA3" w:rsidRDefault="002E626A" w:rsidP="001439FE">
            <w:pPr>
              <w:spacing w:after="160" w:line="259" w:lineRule="auto"/>
            </w:pPr>
            <w:r w:rsidRPr="00F46CA3">
              <w:t>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B90DCEB" w14:textId="77777777" w:rsidR="002E626A" w:rsidRPr="00F46CA3" w:rsidRDefault="002E626A" w:rsidP="001439FE">
            <w:pPr>
              <w:spacing w:after="160" w:line="259" w:lineRule="auto"/>
            </w:pPr>
            <w:r w:rsidRPr="00F46CA3">
              <w:t>0</w:t>
            </w:r>
          </w:p>
        </w:tc>
      </w:tr>
      <w:tr w:rsidR="002E626A" w:rsidRPr="00F46CA3" w14:paraId="3611725B" w14:textId="77777777" w:rsidTr="001439FE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73FE90C" w14:textId="77777777" w:rsidR="002E626A" w:rsidRPr="00F46CA3" w:rsidRDefault="002E626A" w:rsidP="001439FE">
            <w:pPr>
              <w:spacing w:after="160" w:line="259" w:lineRule="auto"/>
            </w:pPr>
            <w:r w:rsidRPr="00F46CA3">
              <w:rPr>
                <w:b/>
                <w:bCs/>
              </w:rPr>
              <w:t>Total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9DC6D83" w14:textId="77777777" w:rsidR="002E626A" w:rsidRPr="00F46CA3" w:rsidRDefault="002E626A" w:rsidP="001439FE">
            <w:pPr>
              <w:spacing w:after="160" w:line="259" w:lineRule="auto"/>
            </w:pPr>
            <w:r w:rsidRPr="00F46CA3">
              <w:rPr>
                <w:b/>
                <w:bCs/>
              </w:rPr>
              <w:t>22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8623A0B" w14:textId="77777777" w:rsidR="002E626A" w:rsidRPr="00F46CA3" w:rsidRDefault="002E626A" w:rsidP="001439FE">
            <w:pPr>
              <w:spacing w:after="160" w:line="259" w:lineRule="auto"/>
            </w:pPr>
            <w:r w:rsidRPr="00F46CA3">
              <w:rPr>
                <w:b/>
                <w:bCs/>
              </w:rPr>
              <w:t>22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B5990B5" w14:textId="77777777" w:rsidR="002E626A" w:rsidRPr="00F46CA3" w:rsidRDefault="002E626A" w:rsidP="001439FE">
            <w:pPr>
              <w:spacing w:after="160" w:line="259" w:lineRule="auto"/>
            </w:pPr>
            <w:r w:rsidRPr="00F46CA3">
              <w:rPr>
                <w:b/>
                <w:bCs/>
              </w:rPr>
              <w:t>0</w:t>
            </w:r>
          </w:p>
        </w:tc>
      </w:tr>
    </w:tbl>
    <w:p w14:paraId="565CD79C" w14:textId="77777777" w:rsidR="002E626A" w:rsidRPr="00F46CA3" w:rsidRDefault="002E626A" w:rsidP="002E626A">
      <w:pPr>
        <w:spacing w:after="160" w:line="259" w:lineRule="auto"/>
      </w:pPr>
      <w:r w:rsidRPr="00F46CA3">
        <w:rPr>
          <w:b/>
          <w:bCs/>
        </w:rPr>
        <w:t>Test Breakdown by Type: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4"/>
        <w:gridCol w:w="1144"/>
        <w:gridCol w:w="2074"/>
      </w:tblGrid>
      <w:tr w:rsidR="002E626A" w:rsidRPr="00F46CA3" w14:paraId="1AA7BB33" w14:textId="77777777" w:rsidTr="002E626A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2C8719C" w14:textId="77777777" w:rsidR="002E626A" w:rsidRPr="00F46CA3" w:rsidRDefault="002E626A" w:rsidP="001439FE">
            <w:pPr>
              <w:spacing w:after="160" w:line="259" w:lineRule="auto"/>
              <w:jc w:val="left"/>
              <w:rPr>
                <w:b/>
                <w:bCs/>
              </w:rPr>
            </w:pPr>
            <w:r w:rsidRPr="00F46CA3">
              <w:rPr>
                <w:b/>
                <w:bCs/>
              </w:rPr>
              <w:t>Test Type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EBB43C4" w14:textId="77777777" w:rsidR="002E626A" w:rsidRPr="00F46CA3" w:rsidRDefault="002E626A" w:rsidP="001439FE">
            <w:pPr>
              <w:spacing w:after="160" w:line="259" w:lineRule="auto"/>
              <w:jc w:val="left"/>
              <w:rPr>
                <w:b/>
                <w:bCs/>
              </w:rPr>
            </w:pPr>
            <w:r w:rsidRPr="00F46CA3">
              <w:rPr>
                <w:b/>
                <w:bCs/>
              </w:rPr>
              <w:t>Count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12384BB" w14:textId="77777777" w:rsidR="002E626A" w:rsidRPr="00F46CA3" w:rsidRDefault="002E626A" w:rsidP="001439FE">
            <w:pPr>
              <w:spacing w:after="160" w:line="259" w:lineRule="auto"/>
              <w:jc w:val="left"/>
              <w:rPr>
                <w:b/>
                <w:bCs/>
              </w:rPr>
            </w:pPr>
            <w:r w:rsidRPr="00F46CA3">
              <w:rPr>
                <w:b/>
                <w:bCs/>
              </w:rPr>
              <w:t>Status</w:t>
            </w:r>
          </w:p>
        </w:tc>
      </w:tr>
      <w:tr w:rsidR="002E626A" w:rsidRPr="00F46CA3" w14:paraId="5738EC51" w14:textId="77777777" w:rsidTr="002E626A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FC54F06" w14:textId="77777777" w:rsidR="002E626A" w:rsidRPr="00F46CA3" w:rsidRDefault="002E626A" w:rsidP="001439FE">
            <w:pPr>
              <w:spacing w:after="160" w:line="259" w:lineRule="auto"/>
            </w:pPr>
            <w:r w:rsidRPr="00F46CA3">
              <w:t>Unit Tests (UT)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F755533" w14:textId="77777777" w:rsidR="002E626A" w:rsidRPr="00F46CA3" w:rsidRDefault="002E626A" w:rsidP="001439FE">
            <w:pPr>
              <w:spacing w:after="160" w:line="259" w:lineRule="auto"/>
            </w:pPr>
            <w:r w:rsidRPr="00F46CA3">
              <w:t>22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3524BF7" w14:textId="00762236" w:rsidR="002E626A" w:rsidRPr="00F46CA3" w:rsidRDefault="002E626A" w:rsidP="001439FE">
            <w:pPr>
              <w:spacing w:after="160" w:line="259" w:lineRule="auto"/>
            </w:pPr>
            <w:r w:rsidRPr="00F46CA3">
              <w:t>All Passed</w:t>
            </w:r>
          </w:p>
        </w:tc>
      </w:tr>
      <w:tr w:rsidR="002E626A" w:rsidRPr="00F46CA3" w14:paraId="2F159643" w14:textId="77777777" w:rsidTr="002E626A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DCEB1FF" w14:textId="77777777" w:rsidR="002E626A" w:rsidRPr="00F46CA3" w:rsidRDefault="002E626A" w:rsidP="001439FE">
            <w:pPr>
              <w:spacing w:after="160" w:line="259" w:lineRule="auto"/>
            </w:pPr>
            <w:r w:rsidRPr="00F46CA3">
              <w:t>UI Tests (UIT)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D8F63EC" w14:textId="77777777" w:rsidR="002E626A" w:rsidRPr="00F46CA3" w:rsidRDefault="002E626A" w:rsidP="001439FE">
            <w:pPr>
              <w:spacing w:after="160" w:line="259" w:lineRule="auto"/>
            </w:pPr>
            <w:r w:rsidRPr="00F46CA3">
              <w:t>Configured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0F917DF" w14:textId="77777777" w:rsidR="002E626A" w:rsidRPr="00F46CA3" w:rsidRDefault="002E626A" w:rsidP="001439FE">
            <w:pPr>
              <w:spacing w:after="160" w:line="259" w:lineRule="auto"/>
            </w:pPr>
            <w:r w:rsidRPr="00F46CA3">
              <w:t>Ready for execution</w:t>
            </w:r>
          </w:p>
        </w:tc>
      </w:tr>
    </w:tbl>
    <w:p w14:paraId="6A32506B" w14:textId="77777777" w:rsidR="002E626A" w:rsidRPr="00F46CA3" w:rsidRDefault="002E626A" w:rsidP="002E626A">
      <w:pPr>
        <w:spacing w:after="160" w:line="259" w:lineRule="auto"/>
        <w:rPr>
          <w:lang w:val="en-GB"/>
        </w:rPr>
      </w:pPr>
      <w:r w:rsidRPr="00F46CA3">
        <w:rPr>
          <w:lang w:val="en-GB"/>
        </w:rPr>
        <w:t>All unit tests covering the Main Flow and Alternative Flows have passed with no failures.</w:t>
      </w:r>
    </w:p>
    <w:p w14:paraId="4E786F18" w14:textId="77777777" w:rsidR="00713D75" w:rsidRPr="002E626A" w:rsidRDefault="00713D75" w:rsidP="00713D75">
      <w:pPr>
        <w:pStyle w:val="BodyText"/>
        <w:kinsoku w:val="0"/>
        <w:overflowPunct w:val="0"/>
        <w:spacing w:before="10"/>
        <w:ind w:left="0"/>
        <w:rPr>
          <w:lang w:val="en-GB"/>
        </w:rPr>
      </w:pPr>
    </w:p>
    <w:p w14:paraId="7D4ABFDC" w14:textId="77777777" w:rsidR="00713D75" w:rsidRDefault="00713D75" w:rsidP="00713D75">
      <w:pPr>
        <w:pStyle w:val="Heading1"/>
        <w:rPr>
          <w:b w:val="0"/>
          <w:bCs/>
        </w:rPr>
      </w:pPr>
      <w:bookmarkStart w:id="5" w:name="_Toc435546851"/>
      <w:r>
        <w:t>Evaluation</w:t>
      </w:r>
      <w:bookmarkEnd w:id="5"/>
    </w:p>
    <w:p w14:paraId="37AF5A73" w14:textId="77777777" w:rsidR="00713D75" w:rsidRDefault="00713D75" w:rsidP="00713D75">
      <w:pPr>
        <w:pStyle w:val="BodyText"/>
        <w:kinsoku w:val="0"/>
        <w:overflowPunct w:val="0"/>
        <w:spacing w:before="9"/>
        <w:ind w:left="0"/>
        <w:rPr>
          <w:b/>
          <w:bCs/>
          <w:sz w:val="21"/>
          <w:szCs w:val="21"/>
        </w:rPr>
      </w:pPr>
    </w:p>
    <w:p w14:paraId="6745A30E" w14:textId="77777777" w:rsidR="002E626A" w:rsidRPr="00F46CA3" w:rsidRDefault="002E626A" w:rsidP="002E626A">
      <w:pPr>
        <w:spacing w:after="160" w:line="259" w:lineRule="auto"/>
        <w:rPr>
          <w:lang w:val="en-GB"/>
        </w:rPr>
      </w:pPr>
      <w:r w:rsidRPr="00F46CA3">
        <w:rPr>
          <w:lang w:val="en-GB"/>
        </w:rPr>
        <w:t>The product can be deployed because it meets all the functionalities required by the user.</w:t>
      </w:r>
    </w:p>
    <w:p w14:paraId="758D4F16" w14:textId="77777777" w:rsidR="002E626A" w:rsidRPr="00F46CA3" w:rsidRDefault="002E626A" w:rsidP="002E626A">
      <w:pPr>
        <w:spacing w:after="160" w:line="259" w:lineRule="auto"/>
      </w:pPr>
      <w:r w:rsidRPr="00F46CA3">
        <w:rPr>
          <w:b/>
          <w:bCs/>
        </w:rPr>
        <w:t>Quality Assessment: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3"/>
        <w:gridCol w:w="785"/>
      </w:tblGrid>
      <w:tr w:rsidR="002E626A" w:rsidRPr="00F46CA3" w14:paraId="78E8598A" w14:textId="77777777" w:rsidTr="002E626A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91FFAA0" w14:textId="77777777" w:rsidR="002E626A" w:rsidRPr="00F46CA3" w:rsidRDefault="002E626A" w:rsidP="001439FE">
            <w:pPr>
              <w:spacing w:after="160" w:line="259" w:lineRule="auto"/>
              <w:jc w:val="left"/>
              <w:rPr>
                <w:b/>
                <w:bCs/>
              </w:rPr>
            </w:pPr>
            <w:r w:rsidRPr="00F46CA3">
              <w:rPr>
                <w:b/>
                <w:bCs/>
              </w:rPr>
              <w:t>Criteria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ADE9ADF" w14:textId="77777777" w:rsidR="002E626A" w:rsidRPr="00F46CA3" w:rsidRDefault="002E626A" w:rsidP="001439FE">
            <w:pPr>
              <w:spacing w:after="160" w:line="259" w:lineRule="auto"/>
              <w:jc w:val="left"/>
              <w:rPr>
                <w:b/>
                <w:bCs/>
              </w:rPr>
            </w:pPr>
            <w:r w:rsidRPr="00F46CA3">
              <w:rPr>
                <w:b/>
                <w:bCs/>
              </w:rPr>
              <w:t>Status</w:t>
            </w:r>
          </w:p>
        </w:tc>
      </w:tr>
      <w:tr w:rsidR="002E626A" w:rsidRPr="00F46CA3" w14:paraId="5ED35F64" w14:textId="77777777" w:rsidTr="002E626A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4BFFF25" w14:textId="77777777" w:rsidR="002E626A" w:rsidRPr="00F46CA3" w:rsidRDefault="002E626A" w:rsidP="001439FE">
            <w:pPr>
              <w:spacing w:after="160" w:line="259" w:lineRule="auto"/>
              <w:rPr>
                <w:lang w:val="en-GB"/>
              </w:rPr>
            </w:pPr>
            <w:r w:rsidRPr="00F46CA3">
              <w:rPr>
                <w:lang w:val="en-GB"/>
              </w:rPr>
              <w:t>All functional test cases pass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4ABD33B" w14:textId="4D55CDDB" w:rsidR="002E626A" w:rsidRPr="00F46CA3" w:rsidRDefault="002E626A" w:rsidP="001439FE">
            <w:pPr>
              <w:spacing w:after="160" w:line="259" w:lineRule="auto"/>
            </w:pPr>
            <w:r>
              <w:t xml:space="preserve"> Done</w:t>
            </w:r>
          </w:p>
        </w:tc>
      </w:tr>
      <w:tr w:rsidR="002E626A" w:rsidRPr="00F46CA3" w14:paraId="1048683C" w14:textId="77777777" w:rsidTr="002E626A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DFF5AD0" w14:textId="77777777" w:rsidR="002E626A" w:rsidRPr="00F46CA3" w:rsidRDefault="002E626A" w:rsidP="001439FE">
            <w:pPr>
              <w:spacing w:after="160" w:line="259" w:lineRule="auto"/>
            </w:pPr>
            <w:r w:rsidRPr="00F46CA3">
              <w:lastRenderedPageBreak/>
              <w:t>No critical defects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84BD572" w14:textId="57DAC14F" w:rsidR="002E626A" w:rsidRPr="00F46CA3" w:rsidRDefault="002E626A" w:rsidP="001439FE">
            <w:pPr>
              <w:spacing w:after="160" w:line="259" w:lineRule="auto"/>
            </w:pPr>
            <w:r>
              <w:t>Done</w:t>
            </w:r>
          </w:p>
        </w:tc>
      </w:tr>
      <w:tr w:rsidR="002E626A" w:rsidRPr="00F46CA3" w14:paraId="65873FA5" w14:textId="77777777" w:rsidTr="002E626A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4D375FA" w14:textId="77777777" w:rsidR="002E626A" w:rsidRPr="00F46CA3" w:rsidRDefault="002E626A" w:rsidP="001439FE">
            <w:pPr>
              <w:spacing w:after="160" w:line="259" w:lineRule="auto"/>
            </w:pPr>
            <w:r w:rsidRPr="00F46CA3">
              <w:t>No major defects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F61C9CA" w14:textId="2F18D8D8" w:rsidR="002E626A" w:rsidRPr="00F46CA3" w:rsidRDefault="002E626A" w:rsidP="001439FE">
            <w:pPr>
              <w:spacing w:after="160" w:line="259" w:lineRule="auto"/>
            </w:pPr>
            <w:r>
              <w:t>Done</w:t>
            </w:r>
          </w:p>
        </w:tc>
      </w:tr>
      <w:tr w:rsidR="002E626A" w:rsidRPr="00F46CA3" w14:paraId="12798CD2" w14:textId="77777777" w:rsidTr="002E626A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0A18120" w14:textId="77777777" w:rsidR="002E626A" w:rsidRPr="00F46CA3" w:rsidRDefault="002E626A" w:rsidP="001439FE">
            <w:pPr>
              <w:spacing w:after="160" w:line="259" w:lineRule="auto"/>
            </w:pPr>
            <w:r w:rsidRPr="00F46CA3">
              <w:t>Error handling implemented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EE3567C" w14:textId="47F3058C" w:rsidR="002E626A" w:rsidRPr="00F46CA3" w:rsidRDefault="002E626A" w:rsidP="001439FE">
            <w:pPr>
              <w:spacing w:after="160" w:line="259" w:lineRule="auto"/>
            </w:pPr>
            <w:r>
              <w:t>Done</w:t>
            </w:r>
          </w:p>
        </w:tc>
      </w:tr>
      <w:tr w:rsidR="002E626A" w:rsidRPr="00F46CA3" w14:paraId="6121DD3F" w14:textId="77777777" w:rsidTr="002E626A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C1C097D" w14:textId="77777777" w:rsidR="002E626A" w:rsidRPr="00F46CA3" w:rsidRDefault="002E626A" w:rsidP="001439FE">
            <w:pPr>
              <w:spacing w:after="160" w:line="259" w:lineRule="auto"/>
            </w:pPr>
            <w:r w:rsidRPr="00F46CA3">
              <w:t>API responses validated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AA4D8E7" w14:textId="1A855EBC" w:rsidR="002E626A" w:rsidRPr="00F46CA3" w:rsidRDefault="002E626A" w:rsidP="001439FE">
            <w:pPr>
              <w:spacing w:after="160" w:line="259" w:lineRule="auto"/>
            </w:pPr>
            <w:r>
              <w:t>Done</w:t>
            </w:r>
          </w:p>
        </w:tc>
      </w:tr>
    </w:tbl>
    <w:p w14:paraId="6B31B717" w14:textId="77777777" w:rsidR="002E626A" w:rsidRPr="00F46CA3" w:rsidRDefault="002E626A" w:rsidP="002E626A">
      <w:pPr>
        <w:spacing w:after="160" w:line="259" w:lineRule="auto"/>
      </w:pPr>
      <w:r w:rsidRPr="00F46CA3">
        <w:rPr>
          <w:b/>
          <w:bCs/>
        </w:rPr>
        <w:t>Test Results Summary:</w:t>
      </w:r>
    </w:p>
    <w:p w14:paraId="6D49DB33" w14:textId="77777777" w:rsidR="002E626A" w:rsidRPr="00F46CA3" w:rsidRDefault="002E626A" w:rsidP="002E626A">
      <w:pPr>
        <w:spacing w:after="160" w:line="259" w:lineRule="auto"/>
      </w:pPr>
      <w:r w:rsidRPr="00F46CA3">
        <w:t>Tests Executed: 22</w:t>
      </w:r>
    </w:p>
    <w:p w14:paraId="456B1875" w14:textId="77777777" w:rsidR="002E626A" w:rsidRPr="00F46CA3" w:rsidRDefault="002E626A" w:rsidP="002E626A">
      <w:pPr>
        <w:spacing w:after="160" w:line="259" w:lineRule="auto"/>
      </w:pPr>
      <w:r w:rsidRPr="00F46CA3">
        <w:t>Tests Passed: 22</w:t>
      </w:r>
    </w:p>
    <w:p w14:paraId="38960DC1" w14:textId="77777777" w:rsidR="002E626A" w:rsidRPr="00F46CA3" w:rsidRDefault="002E626A" w:rsidP="002E626A">
      <w:pPr>
        <w:spacing w:after="160" w:line="259" w:lineRule="auto"/>
      </w:pPr>
      <w:r w:rsidRPr="00F46CA3">
        <w:t>Tests Failed: 0</w:t>
      </w:r>
    </w:p>
    <w:p w14:paraId="6F9A895D" w14:textId="77777777" w:rsidR="002E626A" w:rsidRPr="00F46CA3" w:rsidRDefault="002E626A" w:rsidP="002E626A">
      <w:pPr>
        <w:spacing w:after="160" w:line="259" w:lineRule="auto"/>
      </w:pPr>
      <w:r w:rsidRPr="00F46CA3">
        <w:t>Pass Rate: 100%</w:t>
      </w:r>
    </w:p>
    <w:p w14:paraId="1694B657" w14:textId="77777777" w:rsidR="002E626A" w:rsidRPr="00F46CA3" w:rsidRDefault="002E626A" w:rsidP="002E626A">
      <w:pPr>
        <w:spacing w:after="160" w:line="259" w:lineRule="auto"/>
        <w:rPr>
          <w:lang w:val="en-GB"/>
        </w:rPr>
      </w:pPr>
      <w:r w:rsidRPr="00F46CA3">
        <w:rPr>
          <w:lang w:val="en-GB"/>
        </w:rPr>
        <w:t>The application demonstrates robust error handling with clear error messages for:</w:t>
      </w:r>
    </w:p>
    <w:p w14:paraId="6223DD54" w14:textId="77777777" w:rsidR="002E626A" w:rsidRPr="00F46CA3" w:rsidRDefault="002E626A" w:rsidP="002E626A">
      <w:pPr>
        <w:widowControl/>
        <w:numPr>
          <w:ilvl w:val="0"/>
          <w:numId w:val="11"/>
        </w:numPr>
        <w:spacing w:after="160" w:line="259" w:lineRule="auto"/>
        <w:jc w:val="left"/>
        <w:rPr>
          <w:lang w:val="en-GB"/>
        </w:rPr>
      </w:pPr>
      <w:r w:rsidRPr="00F46CA3">
        <w:rPr>
          <w:lang w:val="en-GB"/>
        </w:rPr>
        <w:t>Missing mandatory fields (payment method, address, items, title)</w:t>
      </w:r>
    </w:p>
    <w:p w14:paraId="14EEC26D" w14:textId="77777777" w:rsidR="002E626A" w:rsidRPr="00F46CA3" w:rsidRDefault="002E626A" w:rsidP="002E626A">
      <w:pPr>
        <w:widowControl/>
        <w:numPr>
          <w:ilvl w:val="0"/>
          <w:numId w:val="11"/>
        </w:numPr>
        <w:spacing w:after="160" w:line="259" w:lineRule="auto"/>
        <w:jc w:val="left"/>
        <w:rPr>
          <w:lang w:val="en-GB"/>
        </w:rPr>
      </w:pPr>
      <w:r w:rsidRPr="00F46CA3">
        <w:rPr>
          <w:lang w:val="en-GB"/>
        </w:rPr>
        <w:t>Invalid data (past dates, zero quantities, unregistered users)</w:t>
      </w:r>
    </w:p>
    <w:p w14:paraId="26A57A15" w14:textId="77777777" w:rsidR="002E626A" w:rsidRPr="00F46CA3" w:rsidRDefault="002E626A" w:rsidP="002E626A">
      <w:pPr>
        <w:widowControl/>
        <w:numPr>
          <w:ilvl w:val="0"/>
          <w:numId w:val="11"/>
        </w:numPr>
        <w:spacing w:after="160" w:line="259" w:lineRule="auto"/>
        <w:jc w:val="left"/>
        <w:rPr>
          <w:lang w:val="en-GB"/>
        </w:rPr>
      </w:pPr>
      <w:r w:rsidRPr="00F46CA3">
        <w:rPr>
          <w:lang w:val="en-GB"/>
        </w:rPr>
        <w:t>Business rule violations (exceeding stock, no capacity)</w:t>
      </w:r>
    </w:p>
    <w:p w14:paraId="4135BFB9" w14:textId="77777777" w:rsidR="00713D75" w:rsidRPr="002E626A" w:rsidRDefault="00713D75" w:rsidP="00713D75">
      <w:pPr>
        <w:pStyle w:val="BodyText"/>
        <w:kinsoku w:val="0"/>
        <w:overflowPunct w:val="0"/>
        <w:spacing w:before="10"/>
        <w:ind w:left="0"/>
        <w:rPr>
          <w:lang w:val="en-GB"/>
        </w:rPr>
      </w:pPr>
    </w:p>
    <w:p w14:paraId="4609052E" w14:textId="77777777" w:rsidR="00713D75" w:rsidRDefault="00713D75" w:rsidP="00713D75">
      <w:pPr>
        <w:pStyle w:val="Heading1"/>
        <w:rPr>
          <w:b w:val="0"/>
          <w:bCs/>
        </w:rPr>
      </w:pPr>
      <w:bookmarkStart w:id="6" w:name="_Toc435546852"/>
      <w:r>
        <w:t>Summary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activities</w:t>
      </w:r>
      <w:bookmarkEnd w:id="6"/>
    </w:p>
    <w:p w14:paraId="6318A1E8" w14:textId="77777777" w:rsidR="00713D75" w:rsidRDefault="00713D75" w:rsidP="00713D75">
      <w:pPr>
        <w:pStyle w:val="BodyText"/>
        <w:kinsoku w:val="0"/>
        <w:overflowPunct w:val="0"/>
        <w:spacing w:before="9"/>
        <w:ind w:left="0"/>
        <w:rPr>
          <w:b/>
          <w:bCs/>
          <w:sz w:val="21"/>
          <w:szCs w:val="21"/>
        </w:rPr>
      </w:pPr>
    </w:p>
    <w:p w14:paraId="616A08FD" w14:textId="77777777" w:rsidR="002E626A" w:rsidRPr="00F46CA3" w:rsidRDefault="002E626A" w:rsidP="002E626A">
      <w:pPr>
        <w:spacing w:after="160" w:line="259" w:lineRule="auto"/>
        <w:rPr>
          <w:lang w:val="en-GB"/>
        </w:rPr>
      </w:pPr>
      <w:r w:rsidRPr="00F46CA3">
        <w:rPr>
          <w:b/>
          <w:bCs/>
          <w:lang w:val="en-GB"/>
        </w:rPr>
        <w:t>Time Investment: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  <w:gridCol w:w="1331"/>
      </w:tblGrid>
      <w:tr w:rsidR="002E626A" w:rsidRPr="00F46CA3" w14:paraId="4A0676D0" w14:textId="77777777" w:rsidTr="002E626A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BE7CB25" w14:textId="77777777" w:rsidR="002E626A" w:rsidRPr="00F46CA3" w:rsidRDefault="002E626A" w:rsidP="001439FE">
            <w:pPr>
              <w:spacing w:after="160" w:line="259" w:lineRule="auto"/>
              <w:jc w:val="left"/>
              <w:rPr>
                <w:b/>
                <w:bCs/>
              </w:rPr>
            </w:pPr>
            <w:r w:rsidRPr="00F46CA3">
              <w:rPr>
                <w:b/>
                <w:bCs/>
              </w:rPr>
              <w:t>Activity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669203C" w14:textId="77777777" w:rsidR="002E626A" w:rsidRPr="00F46CA3" w:rsidRDefault="002E626A" w:rsidP="001439FE">
            <w:pPr>
              <w:spacing w:after="160" w:line="259" w:lineRule="auto"/>
              <w:jc w:val="left"/>
              <w:rPr>
                <w:b/>
                <w:bCs/>
              </w:rPr>
            </w:pPr>
            <w:r w:rsidRPr="00F46CA3">
              <w:rPr>
                <w:b/>
                <w:bCs/>
              </w:rPr>
              <w:t>Time Spent</w:t>
            </w:r>
          </w:p>
        </w:tc>
      </w:tr>
      <w:tr w:rsidR="002E626A" w:rsidRPr="00F46CA3" w14:paraId="70D677B3" w14:textId="77777777" w:rsidTr="002E626A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508DB4E" w14:textId="77777777" w:rsidR="002E626A" w:rsidRPr="00F46CA3" w:rsidRDefault="002E626A" w:rsidP="001439FE">
            <w:pPr>
              <w:spacing w:after="160" w:line="259" w:lineRule="auto"/>
            </w:pPr>
            <w:r w:rsidRPr="00F46CA3">
              <w:t>Test case design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D2460E" w14:textId="5EAE21BA" w:rsidR="002E626A" w:rsidRPr="00F46CA3" w:rsidRDefault="002E626A" w:rsidP="001439FE">
            <w:pPr>
              <w:spacing w:after="160" w:line="259" w:lineRule="auto"/>
            </w:pPr>
            <w:r w:rsidRPr="00F46CA3">
              <w:t>8 hours</w:t>
            </w:r>
          </w:p>
        </w:tc>
      </w:tr>
      <w:tr w:rsidR="002E626A" w:rsidRPr="00F46CA3" w14:paraId="5E55CFB4" w14:textId="77777777" w:rsidTr="002E626A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EBB0E87" w14:textId="77777777" w:rsidR="002E626A" w:rsidRPr="00F46CA3" w:rsidRDefault="002E626A" w:rsidP="001439FE">
            <w:pPr>
              <w:spacing w:after="160" w:line="259" w:lineRule="auto"/>
            </w:pPr>
            <w:r w:rsidRPr="00F46CA3">
              <w:t>Test implementation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9293EAA" w14:textId="3D00B1B4" w:rsidR="002E626A" w:rsidRPr="00F46CA3" w:rsidRDefault="002E626A" w:rsidP="001439FE">
            <w:pPr>
              <w:spacing w:after="160" w:line="259" w:lineRule="auto"/>
            </w:pPr>
            <w:r w:rsidRPr="00F46CA3">
              <w:t>12 hours</w:t>
            </w:r>
          </w:p>
        </w:tc>
      </w:tr>
      <w:tr w:rsidR="002E626A" w:rsidRPr="00F46CA3" w14:paraId="119BA8D4" w14:textId="77777777" w:rsidTr="002E626A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D0E2554" w14:textId="77777777" w:rsidR="002E626A" w:rsidRPr="00F46CA3" w:rsidRDefault="002E626A" w:rsidP="001439FE">
            <w:pPr>
              <w:spacing w:after="160" w:line="259" w:lineRule="auto"/>
            </w:pPr>
            <w:r w:rsidRPr="00F46CA3">
              <w:t>Test execution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2BAC16F" w14:textId="1816C7EE" w:rsidR="002E626A" w:rsidRPr="00F46CA3" w:rsidRDefault="002E626A" w:rsidP="001439FE">
            <w:pPr>
              <w:spacing w:after="160" w:line="259" w:lineRule="auto"/>
            </w:pPr>
            <w:r w:rsidRPr="00F46CA3">
              <w:t>2 minutes</w:t>
            </w:r>
          </w:p>
        </w:tc>
      </w:tr>
      <w:tr w:rsidR="002E626A" w:rsidRPr="00F46CA3" w14:paraId="24CB83CD" w14:textId="77777777" w:rsidTr="002E626A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BA876E7" w14:textId="77777777" w:rsidR="002E626A" w:rsidRPr="00F46CA3" w:rsidRDefault="002E626A" w:rsidP="001439FE">
            <w:pPr>
              <w:spacing w:after="160" w:line="259" w:lineRule="auto"/>
            </w:pPr>
            <w:r w:rsidRPr="00F46CA3">
              <w:t>Total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8E64400" w14:textId="2B668C08" w:rsidR="002E626A" w:rsidRPr="00F46CA3" w:rsidRDefault="002E626A" w:rsidP="001439FE">
            <w:pPr>
              <w:spacing w:after="160" w:line="259" w:lineRule="auto"/>
            </w:pPr>
            <w:r w:rsidRPr="00F46CA3">
              <w:t>20 hours</w:t>
            </w:r>
          </w:p>
        </w:tc>
      </w:tr>
    </w:tbl>
    <w:p w14:paraId="2E8C141C" w14:textId="77777777" w:rsidR="002E626A" w:rsidRPr="00F46CA3" w:rsidRDefault="002E626A" w:rsidP="002E626A">
      <w:pPr>
        <w:spacing w:after="160" w:line="259" w:lineRule="auto"/>
      </w:pPr>
      <w:r w:rsidRPr="00F46CA3">
        <w:rPr>
          <w:b/>
          <w:bCs/>
        </w:rPr>
        <w:t>Team Contributions:</w:t>
      </w:r>
    </w:p>
    <w:p w14:paraId="4EEC3855" w14:textId="77777777" w:rsidR="002E626A" w:rsidRPr="00F46CA3" w:rsidRDefault="002E626A" w:rsidP="002E626A">
      <w:pPr>
        <w:widowControl/>
        <w:numPr>
          <w:ilvl w:val="0"/>
          <w:numId w:val="12"/>
        </w:numPr>
        <w:spacing w:after="160" w:line="259" w:lineRule="auto"/>
        <w:jc w:val="left"/>
      </w:pPr>
      <w:r w:rsidRPr="00F46CA3">
        <w:rPr>
          <w:b/>
          <w:bCs/>
        </w:rPr>
        <w:t>Samuel Bruno Garcia Picazo</w:t>
      </w:r>
      <w:r w:rsidRPr="00F46CA3">
        <w:t xml:space="preserve">: </w:t>
      </w:r>
      <w:proofErr w:type="spellStart"/>
      <w:r w:rsidRPr="00F46CA3">
        <w:t>CreatePlan</w:t>
      </w:r>
      <w:proofErr w:type="spellEnd"/>
      <w:r w:rsidRPr="00F46CA3">
        <w:t xml:space="preserve"> tests, test infrastructure, documentation</w:t>
      </w:r>
    </w:p>
    <w:p w14:paraId="5739FDA1" w14:textId="77777777" w:rsidR="002E626A" w:rsidRPr="00F46CA3" w:rsidRDefault="002E626A" w:rsidP="002E626A">
      <w:pPr>
        <w:widowControl/>
        <w:numPr>
          <w:ilvl w:val="0"/>
          <w:numId w:val="12"/>
        </w:numPr>
        <w:spacing w:after="160" w:line="259" w:lineRule="auto"/>
        <w:jc w:val="left"/>
      </w:pPr>
      <w:r w:rsidRPr="00F46CA3">
        <w:rPr>
          <w:b/>
          <w:bCs/>
        </w:rPr>
        <w:t>Hugo Rodriguez Villalobos</w:t>
      </w:r>
      <w:r w:rsidRPr="00F46CA3">
        <w:t xml:space="preserve">: </w:t>
      </w:r>
      <w:proofErr w:type="spellStart"/>
      <w:r w:rsidRPr="00F46CA3">
        <w:t>GetPlan</w:t>
      </w:r>
      <w:proofErr w:type="spellEnd"/>
      <w:r w:rsidRPr="00F46CA3">
        <w:t xml:space="preserve"> tests, environment setup</w:t>
      </w:r>
    </w:p>
    <w:p w14:paraId="66C3E0C7" w14:textId="77777777" w:rsidR="002E626A" w:rsidRPr="00F46CA3" w:rsidRDefault="002E626A" w:rsidP="002E626A">
      <w:pPr>
        <w:widowControl/>
        <w:numPr>
          <w:ilvl w:val="0"/>
          <w:numId w:val="12"/>
        </w:numPr>
        <w:spacing w:after="160" w:line="259" w:lineRule="auto"/>
        <w:jc w:val="left"/>
        <w:rPr>
          <w:lang w:val="en-GB"/>
        </w:rPr>
      </w:pPr>
      <w:r w:rsidRPr="00F46CA3">
        <w:rPr>
          <w:b/>
          <w:bCs/>
          <w:lang w:val="en-GB"/>
        </w:rPr>
        <w:t>Alberto Bueno Baquero</w:t>
      </w:r>
      <w:r w:rsidRPr="00F46CA3">
        <w:rPr>
          <w:lang w:val="en-GB"/>
        </w:rPr>
        <w:t xml:space="preserve">: </w:t>
      </w:r>
      <w:proofErr w:type="spellStart"/>
      <w:r w:rsidRPr="00F46CA3">
        <w:rPr>
          <w:lang w:val="en-GB"/>
        </w:rPr>
        <w:t>CreateRestock</w:t>
      </w:r>
      <w:proofErr w:type="spellEnd"/>
      <w:r w:rsidRPr="00F46CA3">
        <w:rPr>
          <w:lang w:val="en-GB"/>
        </w:rPr>
        <w:t xml:space="preserve"> tests, </w:t>
      </w:r>
      <w:proofErr w:type="spellStart"/>
      <w:r w:rsidRPr="00F46CA3">
        <w:rPr>
          <w:lang w:val="en-GB"/>
        </w:rPr>
        <w:t>CreatePurchase</w:t>
      </w:r>
      <w:proofErr w:type="spellEnd"/>
      <w:r w:rsidRPr="00F46CA3">
        <w:rPr>
          <w:lang w:val="en-GB"/>
        </w:rPr>
        <w:t xml:space="preserve"> tests</w:t>
      </w:r>
    </w:p>
    <w:p w14:paraId="2AAEB2CC" w14:textId="77777777" w:rsidR="00713D75" w:rsidRPr="002E626A" w:rsidRDefault="00713D75" w:rsidP="00713D75">
      <w:pPr>
        <w:pStyle w:val="BodyText"/>
        <w:kinsoku w:val="0"/>
        <w:overflowPunct w:val="0"/>
        <w:spacing w:before="10"/>
        <w:ind w:left="0"/>
        <w:rPr>
          <w:lang w:val="en-GB"/>
        </w:rPr>
      </w:pPr>
    </w:p>
    <w:p w14:paraId="0B0DF309" w14:textId="77777777" w:rsidR="00713D75" w:rsidRDefault="00713D75" w:rsidP="00713D75">
      <w:pPr>
        <w:pStyle w:val="Heading1"/>
        <w:rPr>
          <w:b w:val="0"/>
          <w:bCs/>
        </w:rPr>
      </w:pPr>
      <w:bookmarkStart w:id="7" w:name="_Toc435546853"/>
      <w:r>
        <w:lastRenderedPageBreak/>
        <w:t>Approvals</w:t>
      </w:r>
      <w:bookmarkEnd w:id="7"/>
    </w:p>
    <w:p w14:paraId="31315937" w14:textId="77777777" w:rsidR="00713D75" w:rsidRDefault="00713D75" w:rsidP="00713D75">
      <w:pPr>
        <w:pStyle w:val="BodyText"/>
        <w:kinsoku w:val="0"/>
        <w:overflowPunct w:val="0"/>
        <w:spacing w:before="9"/>
        <w:ind w:left="0"/>
        <w:rPr>
          <w:b/>
          <w:bCs/>
          <w:sz w:val="21"/>
          <w:szCs w:val="21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31"/>
        <w:gridCol w:w="3516"/>
        <w:gridCol w:w="1264"/>
      </w:tblGrid>
      <w:tr w:rsidR="002E626A" w:rsidRPr="00F46CA3" w14:paraId="69A955F9" w14:textId="77777777" w:rsidTr="002E626A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C4AE3B7" w14:textId="77777777" w:rsidR="002E626A" w:rsidRPr="00F46CA3" w:rsidRDefault="002E626A" w:rsidP="001439FE">
            <w:pPr>
              <w:spacing w:after="160" w:line="259" w:lineRule="auto"/>
              <w:jc w:val="left"/>
              <w:rPr>
                <w:b/>
                <w:bCs/>
              </w:rPr>
            </w:pPr>
            <w:r w:rsidRPr="00F46CA3">
              <w:rPr>
                <w:b/>
                <w:bCs/>
              </w:rPr>
              <w:t>Name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00EC735" w14:textId="77777777" w:rsidR="002E626A" w:rsidRPr="00F46CA3" w:rsidRDefault="002E626A" w:rsidP="001439FE">
            <w:pPr>
              <w:spacing w:after="160" w:line="259" w:lineRule="auto"/>
              <w:jc w:val="left"/>
              <w:rPr>
                <w:b/>
                <w:bCs/>
              </w:rPr>
            </w:pPr>
            <w:r w:rsidRPr="00F46CA3">
              <w:rPr>
                <w:b/>
                <w:bCs/>
              </w:rPr>
              <w:t>Role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1FD3365" w14:textId="77777777" w:rsidR="002E626A" w:rsidRPr="00F46CA3" w:rsidRDefault="002E626A" w:rsidP="001439FE">
            <w:pPr>
              <w:spacing w:after="160" w:line="259" w:lineRule="auto"/>
              <w:jc w:val="left"/>
              <w:rPr>
                <w:b/>
                <w:bCs/>
              </w:rPr>
            </w:pPr>
            <w:r w:rsidRPr="00F46CA3">
              <w:rPr>
                <w:b/>
                <w:bCs/>
              </w:rPr>
              <w:t>Date</w:t>
            </w:r>
          </w:p>
        </w:tc>
      </w:tr>
      <w:tr w:rsidR="002E626A" w:rsidRPr="00F46CA3" w14:paraId="0D15E4D1" w14:textId="77777777" w:rsidTr="002E626A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05418B6" w14:textId="77777777" w:rsidR="002E626A" w:rsidRPr="00F46CA3" w:rsidRDefault="002E626A" w:rsidP="001439FE">
            <w:pPr>
              <w:spacing w:after="160" w:line="259" w:lineRule="auto"/>
            </w:pPr>
            <w:r w:rsidRPr="00F46CA3">
              <w:t>Samuel Bruno Garcia Picazo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44D422" w14:textId="4FDDC727" w:rsidR="002E626A" w:rsidRPr="00F46CA3" w:rsidRDefault="002E626A" w:rsidP="001439FE">
            <w:pPr>
              <w:spacing w:after="160" w:line="259" w:lineRule="auto"/>
            </w:pPr>
            <w:r w:rsidRPr="00F46CA3">
              <w:t>Developer / Reviewer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C8B0A45" w14:textId="77777777" w:rsidR="002E626A" w:rsidRPr="00F46CA3" w:rsidRDefault="002E626A" w:rsidP="001439FE">
            <w:pPr>
              <w:spacing w:after="160" w:line="259" w:lineRule="auto"/>
            </w:pPr>
            <w:r w:rsidRPr="00F46CA3">
              <w:t>11/12/2025</w:t>
            </w:r>
          </w:p>
        </w:tc>
      </w:tr>
      <w:tr w:rsidR="002E626A" w:rsidRPr="00F46CA3" w14:paraId="5829E74B" w14:textId="77777777" w:rsidTr="002E626A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BF7E10C" w14:textId="77777777" w:rsidR="002E626A" w:rsidRPr="00F46CA3" w:rsidRDefault="002E626A" w:rsidP="002E626A">
            <w:pPr>
              <w:spacing w:after="160" w:line="259" w:lineRule="auto"/>
            </w:pPr>
            <w:r w:rsidRPr="00F46CA3">
              <w:t>Hugo Rodriguez Villalobos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F8148E7" w14:textId="79A44555" w:rsidR="002E626A" w:rsidRPr="00F46CA3" w:rsidRDefault="002E626A" w:rsidP="002E626A">
            <w:pPr>
              <w:spacing w:after="160" w:line="259" w:lineRule="auto"/>
            </w:pPr>
            <w:r w:rsidRPr="00F46CA3">
              <w:t>Test Summary Author / Developer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DD67A97" w14:textId="77777777" w:rsidR="002E626A" w:rsidRPr="00F46CA3" w:rsidRDefault="002E626A" w:rsidP="002E626A">
            <w:pPr>
              <w:spacing w:after="160" w:line="259" w:lineRule="auto"/>
            </w:pPr>
            <w:r w:rsidRPr="00F46CA3">
              <w:t>11/12/2025</w:t>
            </w:r>
          </w:p>
        </w:tc>
      </w:tr>
      <w:tr w:rsidR="002E626A" w:rsidRPr="00F46CA3" w14:paraId="42B3526B" w14:textId="77777777" w:rsidTr="002E626A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A9B0C93" w14:textId="77777777" w:rsidR="002E626A" w:rsidRPr="00F46CA3" w:rsidRDefault="002E626A" w:rsidP="001439FE">
            <w:pPr>
              <w:spacing w:after="160" w:line="259" w:lineRule="auto"/>
            </w:pPr>
            <w:r w:rsidRPr="00F46CA3">
              <w:t>Alberto Bueno Baquero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93E4590" w14:textId="77777777" w:rsidR="002E626A" w:rsidRPr="00F46CA3" w:rsidRDefault="002E626A" w:rsidP="001439FE">
            <w:pPr>
              <w:spacing w:after="160" w:line="259" w:lineRule="auto"/>
            </w:pPr>
            <w:r w:rsidRPr="00F46CA3">
              <w:t>Developer / Reviewer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4FF56D7" w14:textId="77777777" w:rsidR="002E626A" w:rsidRPr="00F46CA3" w:rsidRDefault="002E626A" w:rsidP="001439FE">
            <w:pPr>
              <w:spacing w:after="160" w:line="259" w:lineRule="auto"/>
            </w:pPr>
            <w:r w:rsidRPr="00F46CA3">
              <w:t>11/12/2025</w:t>
            </w:r>
          </w:p>
        </w:tc>
      </w:tr>
      <w:tr w:rsidR="002E626A" w:rsidRPr="00F46CA3" w14:paraId="3BE47430" w14:textId="77777777" w:rsidTr="002E626A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46DA451" w14:textId="77777777" w:rsidR="002E626A" w:rsidRPr="00F46CA3" w:rsidRDefault="002E626A" w:rsidP="001439FE">
            <w:pPr>
              <w:spacing w:after="160" w:line="259" w:lineRule="auto"/>
            </w:pPr>
            <w:r w:rsidRPr="00F46CA3">
              <w:t>Elena Maria Navarro Martínez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D45A246" w14:textId="77777777" w:rsidR="002E626A" w:rsidRPr="00F46CA3" w:rsidRDefault="002E626A" w:rsidP="001439FE">
            <w:pPr>
              <w:spacing w:after="160" w:line="259" w:lineRule="auto"/>
            </w:pPr>
            <w:r w:rsidRPr="00F46CA3">
              <w:t>Product Owner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36F322A" w14:textId="77777777" w:rsidR="002E626A" w:rsidRPr="00F46CA3" w:rsidRDefault="002E626A" w:rsidP="001439FE">
            <w:pPr>
              <w:spacing w:after="160" w:line="259" w:lineRule="auto"/>
            </w:pPr>
          </w:p>
        </w:tc>
      </w:tr>
    </w:tbl>
    <w:p w14:paraId="08F882DC" w14:textId="77777777" w:rsidR="00713D75" w:rsidRDefault="00713D75" w:rsidP="00713D75"/>
    <w:p w14:paraId="40C0F522" w14:textId="77777777" w:rsidR="00E83E77" w:rsidRDefault="00E83E77" w:rsidP="00E83E77"/>
    <w:p w14:paraId="4588F091" w14:textId="77777777" w:rsidR="00967FAD" w:rsidRPr="00967FAD" w:rsidRDefault="00967FAD" w:rsidP="00DB7806">
      <w:pPr>
        <w:pStyle w:val="BodyText"/>
      </w:pPr>
    </w:p>
    <w:sectPr w:rsidR="00967FAD" w:rsidRPr="00967FAD" w:rsidSect="00967FAD">
      <w:type w:val="oddPage"/>
      <w:pgSz w:w="12240" w:h="15840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81806" w14:textId="77777777" w:rsidR="000F79F9" w:rsidRDefault="000F79F9" w:rsidP="00847243">
      <w:pPr>
        <w:spacing w:line="240" w:lineRule="auto"/>
      </w:pPr>
      <w:r>
        <w:separator/>
      </w:r>
    </w:p>
  </w:endnote>
  <w:endnote w:type="continuationSeparator" w:id="0">
    <w:p w14:paraId="05C870FE" w14:textId="77777777" w:rsidR="000F79F9" w:rsidRDefault="000F79F9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6A84FE3C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B21B602" w14:textId="77777777" w:rsidR="00027BA1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7501477" w14:textId="77777777" w:rsidR="00027BA1" w:rsidRDefault="001D76E1">
          <w:pPr>
            <w:jc w:val="center"/>
          </w:pPr>
          <w:r>
            <w:sym w:font="Symbol" w:char="F0D3"/>
          </w:r>
          <w:fldSimple w:instr=" DOCPROPERTY &quot;Company&quot;  \* MERGEFORMAT ">
            <w:r>
              <w:t>&lt;Company Name&gt;</w:t>
            </w:r>
          </w:fldSimple>
          <w:r>
            <w:t>, 2000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62DEA5E" w14:textId="77777777" w:rsidR="00027BA1" w:rsidRDefault="006509A2">
          <w:pPr>
            <w:jc w:val="right"/>
          </w:pPr>
          <w:r>
            <w:rPr>
              <w:rStyle w:val="PageNumber"/>
            </w:rPr>
            <w:fldChar w:fldCharType="begin"/>
          </w:r>
          <w:r w:rsidR="001D76E1"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713D75">
            <w:rPr>
              <w:rStyle w:val="PageNumber"/>
              <w:noProof/>
            </w:rPr>
            <w:t>2</w:t>
          </w:r>
          <w:r>
            <w:rPr>
              <w:rStyle w:val="PageNumber"/>
            </w:rPr>
            <w:fldChar w:fldCharType="end"/>
          </w:r>
        </w:p>
      </w:tc>
    </w:tr>
  </w:tbl>
  <w:p w14:paraId="0B1A437A" w14:textId="77777777" w:rsidR="00027BA1" w:rsidRDefault="00027B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F039A" w14:textId="77777777" w:rsidR="000F79F9" w:rsidRDefault="000F79F9" w:rsidP="00847243">
      <w:pPr>
        <w:spacing w:line="240" w:lineRule="auto"/>
      </w:pPr>
      <w:r>
        <w:separator/>
      </w:r>
    </w:p>
  </w:footnote>
  <w:footnote w:type="continuationSeparator" w:id="0">
    <w:p w14:paraId="3C0866C3" w14:textId="77777777" w:rsidR="000F79F9" w:rsidRDefault="000F79F9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961B7" w14:textId="77777777" w:rsidR="00027BA1" w:rsidRDefault="00027BA1">
    <w:pPr>
      <w:rPr>
        <w:sz w:val="24"/>
      </w:rPr>
    </w:pPr>
  </w:p>
  <w:p w14:paraId="12E6AE55" w14:textId="77777777" w:rsidR="00027BA1" w:rsidRDefault="00027BA1">
    <w:pPr>
      <w:pBdr>
        <w:top w:val="single" w:sz="6" w:space="1" w:color="auto"/>
      </w:pBdr>
      <w:rPr>
        <w:sz w:val="24"/>
      </w:rPr>
    </w:pPr>
  </w:p>
  <w:p w14:paraId="31968FF3" w14:textId="77777777" w:rsidR="002E626A" w:rsidRPr="002E626A" w:rsidRDefault="002E626A" w:rsidP="002E626A">
    <w:pPr>
      <w:pBdr>
        <w:bottom w:val="single" w:sz="6" w:space="1" w:color="auto"/>
      </w:pBdr>
      <w:jc w:val="right"/>
      <w:rPr>
        <w:b/>
        <w:bCs/>
        <w:sz w:val="36"/>
        <w:szCs w:val="36"/>
        <w:lang w:val="es-ES"/>
      </w:rPr>
    </w:pPr>
    <w:r w:rsidRPr="002E626A">
      <w:rPr>
        <w:b/>
        <w:bCs/>
        <w:sz w:val="36"/>
        <w:szCs w:val="36"/>
        <w:lang w:val="es-ES"/>
      </w:rPr>
      <w:t>Universidad de Castilla-La Mancha</w:t>
    </w:r>
  </w:p>
  <w:p w14:paraId="31D77F5F" w14:textId="02A2A46A" w:rsidR="00027BA1" w:rsidRPr="002E626A" w:rsidRDefault="00027BA1">
    <w:pPr>
      <w:pBdr>
        <w:bottom w:val="single" w:sz="6" w:space="1" w:color="auto"/>
      </w:pBdr>
      <w:jc w:val="right"/>
      <w:rPr>
        <w:sz w:val="44"/>
        <w:szCs w:val="36"/>
      </w:rPr>
    </w:pPr>
  </w:p>
  <w:p w14:paraId="333E1A7B" w14:textId="77777777" w:rsidR="00027BA1" w:rsidRDefault="00027B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14:paraId="1C9C9B05" w14:textId="77777777" w:rsidTr="00C00F0C">
      <w:tc>
        <w:tcPr>
          <w:tcW w:w="6379" w:type="dxa"/>
        </w:tcPr>
        <w:p w14:paraId="14DA9B96" w14:textId="77777777" w:rsidR="00883510" w:rsidRDefault="00883510" w:rsidP="00C00F0C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218F96E5" w14:textId="77777777" w:rsidR="00883510" w:rsidRDefault="00883510" w:rsidP="00C00F0C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&lt;1.0&gt;</w:t>
          </w:r>
        </w:p>
      </w:tc>
    </w:tr>
    <w:tr w:rsidR="00883510" w14:paraId="122432D8" w14:textId="77777777" w:rsidTr="00C00F0C">
      <w:tc>
        <w:tcPr>
          <w:tcW w:w="6379" w:type="dxa"/>
        </w:tcPr>
        <w:p w14:paraId="3EF3E1C3" w14:textId="77777777" w:rsidR="00883510" w:rsidRDefault="00967FAD" w:rsidP="00E83E77">
          <w:r>
            <w:rPr>
              <w:spacing w:val="-5"/>
              <w:w w:val="105"/>
            </w:rPr>
            <w:t>Test</w:t>
          </w:r>
          <w:r>
            <w:rPr>
              <w:spacing w:val="-13"/>
              <w:w w:val="105"/>
            </w:rPr>
            <w:t xml:space="preserve"> </w:t>
          </w:r>
          <w:r w:rsidR="00713D75">
            <w:rPr>
              <w:spacing w:val="-1"/>
            </w:rPr>
            <w:t>summary</w:t>
          </w:r>
          <w:r w:rsidR="00713D75">
            <w:rPr>
              <w:spacing w:val="20"/>
            </w:rPr>
            <w:t xml:space="preserve"> </w:t>
          </w:r>
          <w:r w:rsidR="00713D75">
            <w:t>report</w:t>
          </w:r>
        </w:p>
      </w:tc>
      <w:tc>
        <w:tcPr>
          <w:tcW w:w="3179" w:type="dxa"/>
        </w:tcPr>
        <w:p w14:paraId="2D28D29A" w14:textId="2322072B" w:rsidR="00883510" w:rsidRDefault="00883510" w:rsidP="00C00F0C">
          <w:r>
            <w:t xml:space="preserve">  </w:t>
          </w:r>
          <w:proofErr w:type="spellStart"/>
          <w:r>
            <w:t>Fecha</w:t>
          </w:r>
          <w:proofErr w:type="spellEnd"/>
          <w:r>
            <w:t>:  &lt;</w:t>
          </w:r>
          <w:r w:rsidR="002E626A">
            <w:t>11</w:t>
          </w:r>
          <w:r>
            <w:t>/</w:t>
          </w:r>
          <w:r w:rsidR="002E626A">
            <w:t>12</w:t>
          </w:r>
          <w:r>
            <w:t>/</w:t>
          </w:r>
          <w:r w:rsidR="002E626A">
            <w:t>2025</w:t>
          </w:r>
          <w:r>
            <w:t>&gt;</w:t>
          </w:r>
        </w:p>
      </w:tc>
    </w:tr>
    <w:tr w:rsidR="00883510" w14:paraId="6F4371E7" w14:textId="77777777" w:rsidTr="00C00F0C">
      <w:tc>
        <w:tcPr>
          <w:tcW w:w="9558" w:type="dxa"/>
          <w:gridSpan w:val="2"/>
        </w:tcPr>
        <w:p w14:paraId="11BF343B" w14:textId="630E4834" w:rsidR="00883510" w:rsidRDefault="00883510" w:rsidP="00C00F0C"/>
      </w:tc>
    </w:tr>
  </w:tbl>
  <w:p w14:paraId="0975AD26" w14:textId="77777777" w:rsidR="00883510" w:rsidRDefault="00883510">
    <w:pPr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000405"/>
    <w:multiLevelType w:val="multilevel"/>
    <w:tmpl w:val="00000888"/>
    <w:lvl w:ilvl="0">
      <w:start w:val="4"/>
      <w:numFmt w:val="decimal"/>
      <w:lvlText w:val="%1"/>
      <w:lvlJc w:val="left"/>
      <w:pPr>
        <w:ind w:left="600" w:hanging="481"/>
      </w:pPr>
    </w:lvl>
    <w:lvl w:ilvl="1">
      <w:start w:val="2"/>
      <w:numFmt w:val="decimal"/>
      <w:lvlText w:val="%1.%2"/>
      <w:lvlJc w:val="left"/>
      <w:pPr>
        <w:ind w:left="600" w:hanging="481"/>
      </w:pPr>
    </w:lvl>
    <w:lvl w:ilvl="2">
      <w:start w:val="1"/>
      <w:numFmt w:val="decimal"/>
      <w:lvlText w:val="%1.%2.%3"/>
      <w:lvlJc w:val="left"/>
      <w:pPr>
        <w:ind w:left="600" w:hanging="481"/>
      </w:pPr>
      <w:rPr>
        <w:rFonts w:ascii="Arial" w:hAnsi="Arial" w:cs="Arial"/>
        <w:b/>
        <w:bCs/>
        <w:spacing w:val="-1"/>
        <w:sz w:val="20"/>
        <w:szCs w:val="20"/>
      </w:rPr>
    </w:lvl>
    <w:lvl w:ilvl="3">
      <w:start w:val="1"/>
      <w:numFmt w:val="lowerLetter"/>
      <w:lvlText w:val="%4)"/>
      <w:lvlJc w:val="left"/>
      <w:pPr>
        <w:ind w:left="760" w:hanging="441"/>
      </w:pPr>
      <w:rPr>
        <w:rFonts w:ascii="Arial" w:hAnsi="Arial" w:cs="Arial"/>
        <w:b w:val="0"/>
        <w:bCs w:val="0"/>
        <w:w w:val="87"/>
        <w:sz w:val="20"/>
        <w:szCs w:val="20"/>
      </w:rPr>
    </w:lvl>
    <w:lvl w:ilvl="4">
      <w:numFmt w:val="bullet"/>
      <w:lvlText w:val="•"/>
      <w:lvlJc w:val="left"/>
      <w:pPr>
        <w:ind w:left="2805" w:hanging="441"/>
      </w:pPr>
    </w:lvl>
    <w:lvl w:ilvl="5">
      <w:numFmt w:val="bullet"/>
      <w:lvlText w:val="•"/>
      <w:lvlJc w:val="left"/>
      <w:pPr>
        <w:ind w:left="3817" w:hanging="441"/>
      </w:pPr>
    </w:lvl>
    <w:lvl w:ilvl="6">
      <w:numFmt w:val="bullet"/>
      <w:lvlText w:val="•"/>
      <w:lvlJc w:val="left"/>
      <w:pPr>
        <w:ind w:left="4830" w:hanging="441"/>
      </w:pPr>
    </w:lvl>
    <w:lvl w:ilvl="7">
      <w:numFmt w:val="bullet"/>
      <w:lvlText w:val="•"/>
      <w:lvlJc w:val="left"/>
      <w:pPr>
        <w:ind w:left="5842" w:hanging="441"/>
      </w:pPr>
    </w:lvl>
    <w:lvl w:ilvl="8">
      <w:numFmt w:val="bullet"/>
      <w:lvlText w:val="•"/>
      <w:lvlJc w:val="left"/>
      <w:pPr>
        <w:ind w:left="6855" w:hanging="441"/>
      </w:pPr>
    </w:lvl>
  </w:abstractNum>
  <w:abstractNum w:abstractNumId="3" w15:restartNumberingAfterBreak="0">
    <w:nsid w:val="00000407"/>
    <w:multiLevelType w:val="multilevel"/>
    <w:tmpl w:val="0000088A"/>
    <w:lvl w:ilvl="0">
      <w:start w:val="5"/>
      <w:numFmt w:val="decimal"/>
      <w:lvlText w:val="%1"/>
      <w:lvlJc w:val="left"/>
      <w:pPr>
        <w:ind w:left="620" w:hanging="481"/>
      </w:pPr>
    </w:lvl>
    <w:lvl w:ilvl="1">
      <w:start w:val="2"/>
      <w:numFmt w:val="decimal"/>
      <w:lvlText w:val="%1.%2"/>
      <w:lvlJc w:val="left"/>
      <w:pPr>
        <w:ind w:left="620" w:hanging="481"/>
      </w:pPr>
    </w:lvl>
    <w:lvl w:ilvl="2">
      <w:start w:val="1"/>
      <w:numFmt w:val="decimal"/>
      <w:lvlText w:val="%1.%2.%3"/>
      <w:lvlJc w:val="left"/>
      <w:pPr>
        <w:ind w:left="620" w:hanging="481"/>
      </w:pPr>
      <w:rPr>
        <w:rFonts w:ascii="Arial" w:hAnsi="Arial" w:cs="Arial"/>
        <w:b/>
        <w:bCs/>
        <w:spacing w:val="-1"/>
        <w:sz w:val="20"/>
        <w:szCs w:val="20"/>
      </w:rPr>
    </w:lvl>
    <w:lvl w:ilvl="3">
      <w:numFmt w:val="bullet"/>
      <w:lvlText w:val="•"/>
      <w:lvlJc w:val="left"/>
      <w:pPr>
        <w:ind w:left="3104" w:hanging="481"/>
      </w:pPr>
    </w:lvl>
    <w:lvl w:ilvl="4">
      <w:numFmt w:val="bullet"/>
      <w:lvlText w:val="•"/>
      <w:lvlJc w:val="left"/>
      <w:pPr>
        <w:ind w:left="3932" w:hanging="481"/>
      </w:pPr>
    </w:lvl>
    <w:lvl w:ilvl="5">
      <w:numFmt w:val="bullet"/>
      <w:lvlText w:val="•"/>
      <w:lvlJc w:val="left"/>
      <w:pPr>
        <w:ind w:left="4760" w:hanging="481"/>
      </w:pPr>
    </w:lvl>
    <w:lvl w:ilvl="6">
      <w:numFmt w:val="bullet"/>
      <w:lvlText w:val="•"/>
      <w:lvlJc w:val="left"/>
      <w:pPr>
        <w:ind w:left="5588" w:hanging="481"/>
      </w:pPr>
    </w:lvl>
    <w:lvl w:ilvl="7">
      <w:numFmt w:val="bullet"/>
      <w:lvlText w:val="•"/>
      <w:lvlJc w:val="left"/>
      <w:pPr>
        <w:ind w:left="6416" w:hanging="481"/>
      </w:pPr>
    </w:lvl>
    <w:lvl w:ilvl="8">
      <w:numFmt w:val="bullet"/>
      <w:lvlText w:val="•"/>
      <w:lvlJc w:val="left"/>
      <w:pPr>
        <w:ind w:left="7244" w:hanging="481"/>
      </w:pPr>
    </w:lvl>
  </w:abstractNum>
  <w:abstractNum w:abstractNumId="4" w15:restartNumberingAfterBreak="0">
    <w:nsid w:val="00000408"/>
    <w:multiLevelType w:val="multilevel"/>
    <w:tmpl w:val="0000088B"/>
    <w:lvl w:ilvl="0">
      <w:start w:val="6"/>
      <w:numFmt w:val="decimal"/>
      <w:lvlText w:val="%1"/>
      <w:lvlJc w:val="left"/>
      <w:pPr>
        <w:ind w:left="600" w:hanging="481"/>
      </w:pPr>
    </w:lvl>
    <w:lvl w:ilvl="1">
      <w:start w:val="2"/>
      <w:numFmt w:val="decimal"/>
      <w:lvlText w:val="%1.%2"/>
      <w:lvlJc w:val="left"/>
      <w:pPr>
        <w:ind w:left="600" w:hanging="481"/>
      </w:pPr>
    </w:lvl>
    <w:lvl w:ilvl="2">
      <w:start w:val="1"/>
      <w:numFmt w:val="decimal"/>
      <w:lvlText w:val="%1.%2.%3"/>
      <w:lvlJc w:val="left"/>
      <w:pPr>
        <w:ind w:left="600" w:hanging="481"/>
      </w:pPr>
      <w:rPr>
        <w:rFonts w:ascii="Arial" w:hAnsi="Arial" w:cs="Arial"/>
        <w:b/>
        <w:bCs/>
        <w:spacing w:val="-1"/>
        <w:sz w:val="20"/>
        <w:szCs w:val="20"/>
      </w:rPr>
    </w:lvl>
    <w:lvl w:ilvl="3">
      <w:start w:val="1"/>
      <w:numFmt w:val="lowerLetter"/>
      <w:lvlText w:val="%4)"/>
      <w:lvlJc w:val="left"/>
      <w:pPr>
        <w:ind w:left="780" w:hanging="441"/>
      </w:pPr>
      <w:rPr>
        <w:rFonts w:ascii="Arial" w:hAnsi="Arial" w:cs="Arial"/>
        <w:b w:val="0"/>
        <w:bCs w:val="0"/>
        <w:w w:val="87"/>
        <w:sz w:val="20"/>
        <w:szCs w:val="20"/>
      </w:rPr>
    </w:lvl>
    <w:lvl w:ilvl="4">
      <w:numFmt w:val="bullet"/>
      <w:lvlText w:val="•"/>
      <w:lvlJc w:val="left"/>
      <w:pPr>
        <w:ind w:left="3480" w:hanging="441"/>
      </w:pPr>
    </w:lvl>
    <w:lvl w:ilvl="5">
      <w:numFmt w:val="bullet"/>
      <w:lvlText w:val="•"/>
      <w:lvlJc w:val="left"/>
      <w:pPr>
        <w:ind w:left="4380" w:hanging="441"/>
      </w:pPr>
    </w:lvl>
    <w:lvl w:ilvl="6">
      <w:numFmt w:val="bullet"/>
      <w:lvlText w:val="•"/>
      <w:lvlJc w:val="left"/>
      <w:pPr>
        <w:ind w:left="5280" w:hanging="441"/>
      </w:pPr>
    </w:lvl>
    <w:lvl w:ilvl="7">
      <w:numFmt w:val="bullet"/>
      <w:lvlText w:val="•"/>
      <w:lvlJc w:val="left"/>
      <w:pPr>
        <w:ind w:left="6180" w:hanging="441"/>
      </w:pPr>
    </w:lvl>
    <w:lvl w:ilvl="8">
      <w:numFmt w:val="bullet"/>
      <w:lvlText w:val="•"/>
      <w:lvlJc w:val="left"/>
      <w:pPr>
        <w:ind w:left="7080" w:hanging="441"/>
      </w:pPr>
    </w:lvl>
  </w:abstractNum>
  <w:abstractNum w:abstractNumId="5" w15:restartNumberingAfterBreak="0">
    <w:nsid w:val="0F48771A"/>
    <w:multiLevelType w:val="multilevel"/>
    <w:tmpl w:val="F396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D2DA8"/>
    <w:multiLevelType w:val="multilevel"/>
    <w:tmpl w:val="9814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737784"/>
    <w:multiLevelType w:val="multilevel"/>
    <w:tmpl w:val="C2FC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61321"/>
    <w:multiLevelType w:val="multilevel"/>
    <w:tmpl w:val="2492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A26DBC"/>
    <w:multiLevelType w:val="multilevel"/>
    <w:tmpl w:val="4C00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F82DDE"/>
    <w:multiLevelType w:val="multilevel"/>
    <w:tmpl w:val="B622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FC2392"/>
    <w:multiLevelType w:val="multilevel"/>
    <w:tmpl w:val="9300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403609">
    <w:abstractNumId w:val="0"/>
  </w:num>
  <w:num w:numId="2" w16cid:durableId="1973945105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1194269320">
    <w:abstractNumId w:val="4"/>
  </w:num>
  <w:num w:numId="4" w16cid:durableId="1613051675">
    <w:abstractNumId w:val="2"/>
  </w:num>
  <w:num w:numId="5" w16cid:durableId="1201892973">
    <w:abstractNumId w:val="3"/>
  </w:num>
  <w:num w:numId="6" w16cid:durableId="387268572">
    <w:abstractNumId w:val="7"/>
  </w:num>
  <w:num w:numId="7" w16cid:durableId="1794863974">
    <w:abstractNumId w:val="5"/>
  </w:num>
  <w:num w:numId="8" w16cid:durableId="1518156943">
    <w:abstractNumId w:val="9"/>
  </w:num>
  <w:num w:numId="9" w16cid:durableId="259877718">
    <w:abstractNumId w:val="11"/>
  </w:num>
  <w:num w:numId="10" w16cid:durableId="154541704">
    <w:abstractNumId w:val="8"/>
  </w:num>
  <w:num w:numId="11" w16cid:durableId="706032123">
    <w:abstractNumId w:val="10"/>
  </w:num>
  <w:num w:numId="12" w16cid:durableId="4206813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6E1"/>
    <w:rsid w:val="00027BA1"/>
    <w:rsid w:val="00083B30"/>
    <w:rsid w:val="000F79F9"/>
    <w:rsid w:val="00157F96"/>
    <w:rsid w:val="001D76E1"/>
    <w:rsid w:val="002E626A"/>
    <w:rsid w:val="003006D0"/>
    <w:rsid w:val="003F10C1"/>
    <w:rsid w:val="004072DE"/>
    <w:rsid w:val="00455E31"/>
    <w:rsid w:val="004636A6"/>
    <w:rsid w:val="004A51DB"/>
    <w:rsid w:val="005B563C"/>
    <w:rsid w:val="006509A2"/>
    <w:rsid w:val="00657A04"/>
    <w:rsid w:val="006E272C"/>
    <w:rsid w:val="00713D75"/>
    <w:rsid w:val="00774F3D"/>
    <w:rsid w:val="008316C0"/>
    <w:rsid w:val="00847243"/>
    <w:rsid w:val="00883510"/>
    <w:rsid w:val="008E0AA0"/>
    <w:rsid w:val="009246A4"/>
    <w:rsid w:val="00967FAD"/>
    <w:rsid w:val="00C129FB"/>
    <w:rsid w:val="00CB4D68"/>
    <w:rsid w:val="00D00F12"/>
    <w:rsid w:val="00D849D0"/>
    <w:rsid w:val="00DB7806"/>
    <w:rsid w:val="00E83E77"/>
    <w:rsid w:val="00EC7CFC"/>
    <w:rsid w:val="00EE4347"/>
    <w:rsid w:val="00F32526"/>
    <w:rsid w:val="00F91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BBEF1E"/>
  <w15:docId w15:val="{54227E61-94DE-4E8E-984D-AEA5A41D1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D6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Heading2">
    <w:name w:val="heading 2"/>
    <w:basedOn w:val="Heading1"/>
    <w:next w:val="Normal"/>
    <w:link w:val="Heading2Char"/>
    <w:uiPriority w:val="1"/>
    <w:qFormat/>
    <w:rsid w:val="001D76E1"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link w:val="Heading3Char"/>
    <w:uiPriority w:val="1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link w:val="Heading4Char"/>
    <w:uiPriority w:val="1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link w:val="Heading5Char"/>
    <w:uiPriority w:val="1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link w:val="Heading6Char"/>
    <w:uiPriority w:val="1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link w:val="Heading7Ch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link w:val="Heading9Ch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uiPriority w:val="1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itle">
    <w:name w:val="Title"/>
    <w:basedOn w:val="Normal"/>
    <w:next w:val="Normal"/>
    <w:link w:val="TitleCh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itleChar">
    <w:name w:val="Title Char"/>
    <w:basedOn w:val="DefaultParagraphFont"/>
    <w:link w:val="Title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O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link w:val="HeaderChar"/>
    <w:semiHidden/>
    <w:rsid w:val="001D76E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semiHidden/>
    <w:rsid w:val="001D76E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PageNumber">
    <w:name w:val="page number"/>
    <w:basedOn w:val="DefaultParagraphFont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BodyText">
    <w:name w:val="Body Text"/>
    <w:basedOn w:val="Normal"/>
    <w:link w:val="BodyTextChar"/>
    <w:uiPriority w:val="1"/>
    <w:qFormat/>
    <w:rsid w:val="001D76E1"/>
    <w:pPr>
      <w:keepLines/>
      <w:spacing w:after="120"/>
      <w:ind w:left="720"/>
    </w:pPr>
  </w:style>
  <w:style w:type="character" w:customStyle="1" w:styleId="BodyTextChar">
    <w:name w:val="Body Text Char"/>
    <w:basedOn w:val="DefaultParagraphFont"/>
    <w:link w:val="BodyText"/>
    <w:uiPriority w:val="99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BodyText"/>
    <w:rsid w:val="001D76E1"/>
    <w:pPr>
      <w:spacing w:after="120"/>
      <w:ind w:left="720"/>
    </w:pPr>
    <w:rPr>
      <w:i/>
      <w:color w:val="0000FF"/>
    </w:rPr>
  </w:style>
  <w:style w:type="table" w:styleId="TableGrid">
    <w:name w:val="Table Grid"/>
    <w:basedOn w:val="Table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967FAD"/>
    <w:pPr>
      <w:autoSpaceDE w:val="0"/>
      <w:autoSpaceDN w:val="0"/>
      <w:adjustRightInd w:val="0"/>
      <w:spacing w:line="240" w:lineRule="auto"/>
      <w:jc w:val="left"/>
    </w:pPr>
    <w:rPr>
      <w:rFonts w:ascii="Times New Roman" w:eastAsiaTheme="minorEastAsia" w:hAnsi="Times New Roman"/>
      <w:sz w:val="24"/>
      <w:szCs w:val="24"/>
      <w:lang w:val="en-GB" w:eastAsia="en-GB"/>
    </w:rPr>
  </w:style>
  <w:style w:type="paragraph" w:customStyle="1" w:styleId="TableParagraph">
    <w:name w:val="Table Paragraph"/>
    <w:basedOn w:val="Normal"/>
    <w:uiPriority w:val="1"/>
    <w:qFormat/>
    <w:rsid w:val="00967FAD"/>
    <w:pPr>
      <w:autoSpaceDE w:val="0"/>
      <w:autoSpaceDN w:val="0"/>
      <w:adjustRightInd w:val="0"/>
      <w:spacing w:line="240" w:lineRule="auto"/>
      <w:jc w:val="left"/>
    </w:pPr>
    <w:rPr>
      <w:rFonts w:ascii="Times New Roman" w:eastAsiaTheme="minorEastAsia" w:hAnsi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844</Words>
  <Characters>4648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5482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Hugo Rodríguez</cp:lastModifiedBy>
  <cp:revision>2</cp:revision>
  <dcterms:created xsi:type="dcterms:W3CDTF">2025-12-11T10:14:00Z</dcterms:created>
  <dcterms:modified xsi:type="dcterms:W3CDTF">2025-12-11T10:14:00Z</dcterms:modified>
</cp:coreProperties>
</file>